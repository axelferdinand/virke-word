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485198" w:rsidR="0006262E" w:rsidP="00652EF1" w:rsidRDefault="0006262E" w14:paraId="510935B0" w14:textId="77777777">
      <w:pPr>
        <w:pStyle w:val="Tittel"/>
        <w:rPr>
          <w:rFonts w:ascii="Arial" w:hAnsi="Arial" w:cs="Arial"/>
          <w:sz w:val="22"/>
          <w:szCs w:val="22"/>
        </w:rPr>
      </w:pPr>
    </w:p>
    <w:p w:rsidRPr="00485198" w:rsidR="00652EF1" w:rsidP="00652EF1" w:rsidRDefault="00F74324" w14:paraId="7228C323" w14:textId="7C3B39C7">
      <w:pPr>
        <w:pStyle w:val="Tittel"/>
        <w:rPr>
          <w:rFonts w:ascii="Arial" w:hAnsi="Arial" w:cs="Arial"/>
          <w:sz w:val="22"/>
          <w:szCs w:val="22"/>
        </w:rPr>
      </w:pPr>
      <w:r w:rsidRPr="00485198">
        <w:rPr>
          <w:rFonts w:ascii="Arial" w:hAnsi="Arial" w:cs="Arial"/>
          <w:sz w:val="22"/>
          <w:szCs w:val="22"/>
        </w:rPr>
        <w:t xml:space="preserve">Styreinstruks </w:t>
      </w:r>
    </w:p>
    <w:p w:rsidRPr="00485198" w:rsidR="00234066" w:rsidP="00234066" w:rsidRDefault="00234066" w14:paraId="528A1FF7" w14:textId="77777777">
      <w:pPr>
        <w:spacing w:after="280" w:afterAutospacing="1"/>
        <w:rPr>
          <w:rFonts w:ascii="Arial" w:hAnsi="Arial" w:cs="Arial"/>
        </w:rPr>
      </w:pPr>
      <w:r w:rsidRPr="00485198">
        <w:rPr>
          <w:rFonts w:ascii="Arial" w:hAnsi="Arial" w:cs="Arial"/>
        </w:rPr>
        <w:t xml:space="preserve">Eksempelbedriften AS har vedtatt styreinstruks for hvordan det skal arbeides i styret, saksbehandlingen og gjennomføring av styremøter, hvor minimumskravene i aksjeloven § 6-23 er hensyntatt. </w:t>
      </w:r>
    </w:p>
    <w:p w:rsidRPr="00485198" w:rsidR="00234066" w:rsidP="00234066" w:rsidRDefault="00234066" w14:paraId="73746E77" w14:textId="77777777">
      <w:pPr>
        <w:pStyle w:val="Overskrift4"/>
        <w:shd w:val="clear" w:color="auto" w:fill="FFFFFF"/>
        <w:spacing w:before="150" w:after="150"/>
        <w:rPr>
          <w:rFonts w:ascii="Arial" w:hAnsi="Arial" w:cs="Arial"/>
          <w:color w:val="333333"/>
        </w:rPr>
      </w:pPr>
      <w:r w:rsidRPr="00485198">
        <w:rPr>
          <w:rFonts w:ascii="Arial" w:hAnsi="Arial" w:cs="Arial"/>
          <w:color w:val="333333"/>
        </w:rPr>
        <w:t>§ 6-23. </w:t>
      </w:r>
      <w:r w:rsidRPr="00485198">
        <w:rPr>
          <w:rStyle w:val="Utheving"/>
          <w:rFonts w:ascii="Arial" w:hAnsi="Arial" w:cs="Arial"/>
          <w:color w:val="333333"/>
        </w:rPr>
        <w:t>Styreinstruks</w:t>
      </w:r>
    </w:p>
    <w:p w:rsidRPr="00485198" w:rsidR="00234066" w:rsidP="00652EF1" w:rsidRDefault="00234066" w14:paraId="54BEB4A7" w14:textId="46B51A1C">
      <w:pPr>
        <w:pStyle w:val="mortaga"/>
        <w:numPr>
          <w:ilvl w:val="0"/>
          <w:numId w:val="6"/>
        </w:numPr>
        <w:shd w:val="clear" w:color="auto" w:fill="FFFFFF"/>
        <w:spacing w:before="225" w:beforeAutospacing="0" w:after="0" w:afterAutospacing="0"/>
        <w:rPr>
          <w:rFonts w:ascii="Arial" w:hAnsi="Arial" w:cs="Arial"/>
          <w:color w:val="333333"/>
          <w:sz w:val="22"/>
          <w:szCs w:val="22"/>
        </w:rPr>
      </w:pPr>
      <w:r w:rsidRPr="00485198">
        <w:rPr>
          <w:rFonts w:ascii="Arial" w:hAnsi="Arial" w:cs="Arial"/>
          <w:color w:val="333333"/>
          <w:sz w:val="22"/>
          <w:szCs w:val="22"/>
        </w:rPr>
        <w:t>I selskaper hvor de ansatte har representasjon i styret, skal styret fastsette en styreinstruks som gir nærmere regler om styrets arbeid og saksbehandling.</w:t>
      </w:r>
    </w:p>
    <w:p w:rsidRPr="00485198" w:rsidR="00234066" w:rsidP="00652EF1" w:rsidRDefault="00234066" w14:paraId="33255A63" w14:textId="736DDB16">
      <w:pPr>
        <w:pStyle w:val="mortaga"/>
        <w:numPr>
          <w:ilvl w:val="0"/>
          <w:numId w:val="6"/>
        </w:numPr>
        <w:shd w:val="clear" w:color="auto" w:fill="FFFFFF"/>
        <w:spacing w:before="225" w:beforeAutospacing="0" w:after="0" w:afterAutospacing="0"/>
        <w:rPr>
          <w:rFonts w:ascii="Arial" w:hAnsi="Arial" w:cs="Arial"/>
          <w:color w:val="333333"/>
          <w:sz w:val="22"/>
          <w:szCs w:val="22"/>
        </w:rPr>
      </w:pPr>
      <w:r w:rsidRPr="00485198">
        <w:rPr>
          <w:rFonts w:ascii="Arial" w:hAnsi="Arial" w:cs="Arial"/>
          <w:color w:val="333333"/>
          <w:sz w:val="22"/>
          <w:szCs w:val="22"/>
        </w:rPr>
        <w:t>Instruksen skal blant annet inneholde regler om hvilke saker som skal styrebehandles og daglig leders arbeidsoppgaver og plikter overfor styret. Instruksen skal også inneholde regler for innkalling og møtebehandling.</w:t>
      </w:r>
    </w:p>
    <w:p w:rsidRPr="00485198" w:rsidR="00234066" w:rsidP="00652EF1" w:rsidRDefault="00234066" w14:paraId="3B095B23" w14:textId="77777777">
      <w:pPr>
        <w:pStyle w:val="mortaga"/>
        <w:shd w:val="clear" w:color="auto" w:fill="FFFFFF"/>
        <w:spacing w:before="225" w:beforeAutospacing="0" w:after="0" w:afterAutospacing="0"/>
        <w:ind w:firstLine="490"/>
        <w:rPr>
          <w:rFonts w:ascii="Arial" w:hAnsi="Arial" w:cs="Arial"/>
          <w:color w:val="333333"/>
          <w:sz w:val="22"/>
          <w:szCs w:val="22"/>
        </w:rPr>
      </w:pPr>
      <w:r w:rsidRPr="00485198">
        <w:rPr>
          <w:rFonts w:ascii="Arial" w:hAnsi="Arial" w:cs="Arial"/>
          <w:color w:val="333333"/>
          <w:sz w:val="22"/>
          <w:szCs w:val="22"/>
        </w:rPr>
        <w:t>(3) Kongen kan gi forskrift om styreinstruks.</w:t>
      </w:r>
    </w:p>
    <w:p w:rsidRPr="00485198" w:rsidR="00652EF1" w:rsidP="00234066" w:rsidRDefault="00652EF1" w14:paraId="108C5575" w14:textId="77777777">
      <w:pPr>
        <w:spacing w:after="280" w:afterAutospacing="1"/>
        <w:rPr>
          <w:rFonts w:ascii="Arial" w:hAnsi="Arial" w:cs="Arial"/>
          <w:b/>
          <w:bCs/>
        </w:rPr>
      </w:pPr>
    </w:p>
    <w:p w:rsidRPr="00EA20BB" w:rsidR="001C0731" w:rsidP="00EA20BB" w:rsidRDefault="00F74324" w14:paraId="58FA785C" w14:textId="7202C421">
      <w:pPr>
        <w:pStyle w:val="Listeavsnitt"/>
        <w:numPr>
          <w:ilvl w:val="0"/>
          <w:numId w:val="14"/>
        </w:numPr>
        <w:spacing w:after="280" w:afterAutospacing="1"/>
        <w:rPr>
          <w:rFonts w:ascii="Arial" w:hAnsi="Arial" w:cs="Arial"/>
          <w:b/>
          <w:bCs/>
        </w:rPr>
      </w:pPr>
      <w:r w:rsidRPr="00EA20BB">
        <w:rPr>
          <w:rFonts w:ascii="Arial" w:hAnsi="Arial" w:cs="Arial"/>
          <w:b/>
          <w:bCs/>
        </w:rPr>
        <w:t xml:space="preserve">Styrets </w:t>
      </w:r>
      <w:r w:rsidRPr="00EA20BB" w:rsidR="00E91D73">
        <w:rPr>
          <w:rFonts w:ascii="Arial" w:hAnsi="Arial" w:cs="Arial"/>
          <w:b/>
          <w:bCs/>
        </w:rPr>
        <w:t xml:space="preserve">ansvar, oppgaver og plikter </w:t>
      </w:r>
      <w:r w:rsidRPr="00EA20BB" w:rsidR="00234066">
        <w:rPr>
          <w:rFonts w:ascii="Arial" w:hAnsi="Arial" w:cs="Arial"/>
          <w:b/>
          <w:bCs/>
        </w:rPr>
        <w:t xml:space="preserve"> </w:t>
      </w:r>
    </w:p>
    <w:p w:rsidRPr="00485198" w:rsidR="00724A30" w:rsidP="00724A30" w:rsidRDefault="00724A30" w14:paraId="1BE8562A" w14:textId="77777777">
      <w:pPr>
        <w:spacing w:after="0"/>
        <w:ind w:left="720"/>
        <w:rPr>
          <w:rFonts w:ascii="Arial" w:hAnsi="Arial" w:cs="Arial"/>
        </w:rPr>
      </w:pPr>
    </w:p>
    <w:p w:rsidRPr="00485198" w:rsidR="00412466" w:rsidP="00945D9B" w:rsidRDefault="00234066" w14:paraId="3A949267" w14:textId="2637B1FC">
      <w:pPr>
        <w:pStyle w:val="Listeavsnitt"/>
        <w:numPr>
          <w:ilvl w:val="1"/>
          <w:numId w:val="14"/>
        </w:numPr>
        <w:spacing w:after="0"/>
        <w:rPr>
          <w:rFonts w:ascii="Arial" w:hAnsi="Arial" w:cs="Arial"/>
        </w:rPr>
      </w:pPr>
      <w:r w:rsidRPr="00485198">
        <w:rPr>
          <w:rFonts w:ascii="Arial" w:hAnsi="Arial" w:cs="Arial"/>
        </w:rPr>
        <w:t xml:space="preserve">Styreleder har det overordnede ansvaret </w:t>
      </w:r>
      <w:r w:rsidRPr="00485198" w:rsidR="00412466">
        <w:rPr>
          <w:rFonts w:ascii="Arial" w:hAnsi="Arial" w:cs="Arial"/>
        </w:rPr>
        <w:t xml:space="preserve">i styret, samt </w:t>
      </w:r>
      <w:r w:rsidRPr="00485198">
        <w:rPr>
          <w:rFonts w:ascii="Arial" w:hAnsi="Arial" w:cs="Arial"/>
        </w:rPr>
        <w:t>for å planlegge hvilke oppgaver som styret skal arbeide med</w:t>
      </w:r>
      <w:r w:rsidRPr="00485198" w:rsidR="00412466">
        <w:rPr>
          <w:rFonts w:ascii="Arial" w:hAnsi="Arial" w:cs="Arial"/>
        </w:rPr>
        <w:t xml:space="preserve"> og prioritere,</w:t>
      </w:r>
      <w:r w:rsidRPr="00485198" w:rsidR="00652EF1">
        <w:rPr>
          <w:rFonts w:ascii="Arial" w:hAnsi="Arial" w:cs="Arial"/>
        </w:rPr>
        <w:t xml:space="preserve"> behandle til hensiktsmessig tid på året og vedta.</w:t>
      </w:r>
      <w:r w:rsidRPr="00485198" w:rsidR="00412466">
        <w:rPr>
          <w:rFonts w:ascii="Arial" w:hAnsi="Arial" w:cs="Arial"/>
        </w:rPr>
        <w:t xml:space="preserve"> Styreleder er også ansvarlig for å avstemme </w:t>
      </w:r>
      <w:r w:rsidRPr="00485198" w:rsidR="00652EF1">
        <w:rPr>
          <w:rFonts w:ascii="Arial" w:hAnsi="Arial" w:cs="Arial"/>
        </w:rPr>
        <w:t xml:space="preserve">mål, premisser og </w:t>
      </w:r>
      <w:r w:rsidRPr="00485198" w:rsidR="00412466">
        <w:rPr>
          <w:rFonts w:ascii="Arial" w:hAnsi="Arial" w:cs="Arial"/>
        </w:rPr>
        <w:t>føringer fra generalfors</w:t>
      </w:r>
      <w:r w:rsidR="00FE36DD">
        <w:rPr>
          <w:rFonts w:ascii="Arial" w:hAnsi="Arial" w:cs="Arial"/>
        </w:rPr>
        <w:t xml:space="preserve">amlingen </w:t>
      </w:r>
      <w:r w:rsidRPr="00485198" w:rsidR="00412466">
        <w:rPr>
          <w:rFonts w:ascii="Arial" w:hAnsi="Arial" w:cs="Arial"/>
        </w:rPr>
        <w:t xml:space="preserve">og selskapets vedtekter, slik at </w:t>
      </w:r>
      <w:r w:rsidRPr="00485198" w:rsidR="00652EF1">
        <w:rPr>
          <w:rFonts w:ascii="Arial" w:hAnsi="Arial" w:cs="Arial"/>
        </w:rPr>
        <w:t>dette blir ivaretatt på en hensiktsmessig og forsvarlig måte og ikke unnlatt</w:t>
      </w:r>
      <w:r w:rsidRPr="00485198" w:rsidR="00412466">
        <w:rPr>
          <w:rFonts w:ascii="Arial" w:hAnsi="Arial" w:cs="Arial"/>
        </w:rPr>
        <w:t xml:space="preserve"> i styrebehandlingen. </w:t>
      </w:r>
    </w:p>
    <w:p w:rsidRPr="00485198" w:rsidR="00412466" w:rsidP="00412466" w:rsidRDefault="00412466" w14:paraId="6DFA92AD" w14:textId="77777777">
      <w:pPr>
        <w:spacing w:after="0"/>
        <w:ind w:left="720"/>
        <w:rPr>
          <w:rFonts w:ascii="Arial" w:hAnsi="Arial" w:cs="Arial"/>
        </w:rPr>
      </w:pPr>
    </w:p>
    <w:p w:rsidRPr="00485198" w:rsidR="00412466" w:rsidP="00485198" w:rsidRDefault="00F74324" w14:paraId="15AA6249" w14:textId="2A4596E7">
      <w:pPr>
        <w:pStyle w:val="Listeavsnitt"/>
        <w:numPr>
          <w:ilvl w:val="1"/>
          <w:numId w:val="14"/>
        </w:numPr>
        <w:spacing w:after="280" w:afterAutospacing="1"/>
        <w:rPr>
          <w:rFonts w:ascii="Arial" w:hAnsi="Arial" w:cs="Arial"/>
        </w:rPr>
      </w:pPr>
      <w:r w:rsidRPr="00485198">
        <w:rPr>
          <w:rFonts w:ascii="Arial" w:hAnsi="Arial" w:cs="Arial"/>
        </w:rPr>
        <w:t xml:space="preserve">Styret </w:t>
      </w:r>
      <w:r w:rsidRPr="00485198" w:rsidR="00412466">
        <w:rPr>
          <w:rFonts w:ascii="Arial" w:hAnsi="Arial" w:cs="Arial"/>
        </w:rPr>
        <w:t xml:space="preserve">hovedoppgaver er å forvalte- og føre tilsyn med selskapet. Styret skal årlig gjennomgå </w:t>
      </w:r>
      <w:r w:rsidRPr="00485198" w:rsidR="00652EF1">
        <w:rPr>
          <w:rFonts w:ascii="Arial" w:hAnsi="Arial" w:cs="Arial"/>
        </w:rPr>
        <w:t>fan</w:t>
      </w:r>
      <w:r w:rsidR="00126F18">
        <w:rPr>
          <w:rFonts w:ascii="Arial" w:hAnsi="Arial" w:cs="Arial"/>
        </w:rPr>
        <w:t>e</w:t>
      </w:r>
      <w:r w:rsidRPr="00485198" w:rsidR="00652EF1">
        <w:rPr>
          <w:rFonts w:ascii="Arial" w:hAnsi="Arial" w:cs="Arial"/>
        </w:rPr>
        <w:t>bestemmelsene</w:t>
      </w:r>
      <w:r w:rsidRPr="00485198" w:rsidR="00412466">
        <w:rPr>
          <w:rFonts w:ascii="Arial" w:hAnsi="Arial" w:cs="Arial"/>
        </w:rPr>
        <w:t xml:space="preserve"> i aksjeloven § 6-12 og </w:t>
      </w:r>
      <w:r w:rsidR="00FE36DD">
        <w:rPr>
          <w:rFonts w:ascii="Arial" w:hAnsi="Arial" w:cs="Arial"/>
        </w:rPr>
        <w:t xml:space="preserve">§ </w:t>
      </w:r>
      <w:r w:rsidRPr="00485198" w:rsidR="00412466">
        <w:rPr>
          <w:rFonts w:ascii="Arial" w:hAnsi="Arial" w:cs="Arial"/>
        </w:rPr>
        <w:t>6-13 for å avstemme at dette arbeidet gjenno</w:t>
      </w:r>
      <w:r w:rsidRPr="00485198" w:rsidR="00652EF1">
        <w:rPr>
          <w:rFonts w:ascii="Arial" w:hAnsi="Arial" w:cs="Arial"/>
        </w:rPr>
        <w:t>m</w:t>
      </w:r>
      <w:r w:rsidRPr="00485198" w:rsidR="00412466">
        <w:rPr>
          <w:rFonts w:ascii="Arial" w:hAnsi="Arial" w:cs="Arial"/>
        </w:rPr>
        <w:t>føres på forsvarlig måte.</w:t>
      </w:r>
    </w:p>
    <w:p w:rsidRPr="00485198" w:rsidR="00E91D73" w:rsidP="00412466" w:rsidRDefault="00E91D73" w14:paraId="774482AF" w14:textId="77777777">
      <w:pPr>
        <w:pStyle w:val="Listeavsnitt"/>
        <w:rPr>
          <w:rFonts w:ascii="Arial" w:hAnsi="Arial" w:cs="Arial"/>
        </w:rPr>
      </w:pPr>
    </w:p>
    <w:p w:rsidRPr="00485198" w:rsidR="00412466" w:rsidP="00485198" w:rsidRDefault="00E25C19" w14:paraId="0ED0C410" w14:textId="1B250BDB">
      <w:pPr>
        <w:ind w:left="372" w:firstLine="708"/>
        <w:rPr>
          <w:rFonts w:ascii="Arial" w:hAnsi="Arial" w:cs="Arial"/>
        </w:rPr>
      </w:pPr>
      <w:r w:rsidRPr="00485198">
        <w:rPr>
          <w:rFonts w:ascii="Arial" w:hAnsi="Arial" w:cs="Arial"/>
        </w:rPr>
        <w:t>Forvaltningsansvaret § 6-12 innebærer at styret skal</w:t>
      </w:r>
      <w:r w:rsidRPr="00485198" w:rsidR="00736E1E">
        <w:rPr>
          <w:rFonts w:ascii="Arial" w:hAnsi="Arial" w:cs="Arial"/>
        </w:rPr>
        <w:t>:</w:t>
      </w:r>
      <w:r w:rsidRPr="00485198">
        <w:rPr>
          <w:rFonts w:ascii="Arial" w:hAnsi="Arial" w:cs="Arial"/>
        </w:rPr>
        <w:t xml:space="preserve"> </w:t>
      </w:r>
    </w:p>
    <w:p w:rsidRPr="00485198" w:rsidR="00E25C19" w:rsidP="00412466" w:rsidRDefault="00E25C19" w14:paraId="4254A15A" w14:textId="77777777">
      <w:pPr>
        <w:pStyle w:val="Listeavsnitt"/>
        <w:rPr>
          <w:rFonts w:ascii="Arial" w:hAnsi="Arial" w:cs="Arial"/>
        </w:rPr>
      </w:pPr>
    </w:p>
    <w:p w:rsidRPr="00485198" w:rsidR="00E25C19" w:rsidP="00E91D73" w:rsidRDefault="00E25C19" w14:paraId="2CEF3C65" w14:textId="77777777">
      <w:pPr>
        <w:pStyle w:val="Listeavsnitt"/>
        <w:numPr>
          <w:ilvl w:val="0"/>
          <w:numId w:val="13"/>
        </w:numPr>
        <w:rPr>
          <w:rFonts w:ascii="Arial" w:hAnsi="Arial" w:cs="Arial"/>
        </w:rPr>
      </w:pPr>
      <w:r w:rsidRPr="00485198">
        <w:rPr>
          <w:rFonts w:ascii="Arial" w:hAnsi="Arial" w:cs="Arial"/>
        </w:rPr>
        <w:t>sørge for forsvarlig organisering</w:t>
      </w:r>
    </w:p>
    <w:p w:rsidRPr="00485198" w:rsidR="00E25C19" w:rsidP="00E91D73" w:rsidRDefault="00E25C19" w14:paraId="70ECA9BB" w14:textId="77777777">
      <w:pPr>
        <w:pStyle w:val="Listeavsnitt"/>
        <w:numPr>
          <w:ilvl w:val="0"/>
          <w:numId w:val="13"/>
        </w:numPr>
        <w:rPr>
          <w:rFonts w:ascii="Arial" w:hAnsi="Arial" w:cs="Arial"/>
        </w:rPr>
      </w:pPr>
      <w:r w:rsidRPr="00485198">
        <w:rPr>
          <w:rFonts w:ascii="Arial" w:hAnsi="Arial" w:cs="Arial"/>
        </w:rPr>
        <w:t>fastsette planer og budsjetter</w:t>
      </w:r>
    </w:p>
    <w:p w:rsidRPr="00485198" w:rsidR="00E25C19" w:rsidP="00E91D73" w:rsidRDefault="00E25C19" w14:paraId="4238703B" w14:textId="77777777">
      <w:pPr>
        <w:pStyle w:val="Listeavsnitt"/>
        <w:numPr>
          <w:ilvl w:val="0"/>
          <w:numId w:val="13"/>
        </w:numPr>
        <w:rPr>
          <w:rFonts w:ascii="Arial" w:hAnsi="Arial" w:cs="Arial"/>
        </w:rPr>
      </w:pPr>
      <w:r w:rsidRPr="00485198">
        <w:rPr>
          <w:rFonts w:ascii="Arial" w:hAnsi="Arial" w:cs="Arial"/>
        </w:rPr>
        <w:t>holde seg orientert om økonomisk stilling</w:t>
      </w:r>
    </w:p>
    <w:p w:rsidRPr="00485198" w:rsidR="00E25C19" w:rsidP="00412466" w:rsidRDefault="00E25C19" w14:paraId="5441DBDD" w14:textId="77777777">
      <w:pPr>
        <w:pStyle w:val="Listeavsnitt"/>
        <w:rPr>
          <w:rFonts w:ascii="Arial" w:hAnsi="Arial" w:cs="Arial"/>
        </w:rPr>
      </w:pPr>
    </w:p>
    <w:p w:rsidRPr="00485198" w:rsidR="00652EF1" w:rsidP="00485198" w:rsidRDefault="00D42B2C" w14:paraId="54E52D82" w14:textId="4E183C11">
      <w:pPr>
        <w:ind w:left="360" w:firstLine="708"/>
        <w:rPr>
          <w:rFonts w:ascii="Arial" w:hAnsi="Arial" w:cs="Arial"/>
        </w:rPr>
      </w:pPr>
      <w:r w:rsidRPr="00485198">
        <w:rPr>
          <w:rFonts w:ascii="Arial" w:hAnsi="Arial" w:cs="Arial"/>
        </w:rPr>
        <w:t xml:space="preserve">Tilsynsansvaret </w:t>
      </w:r>
      <w:r w:rsidRPr="00485198" w:rsidR="00736E1E">
        <w:rPr>
          <w:rFonts w:ascii="Arial" w:hAnsi="Arial" w:cs="Arial"/>
        </w:rPr>
        <w:t>§ 6-13 innebærer at styret skal:</w:t>
      </w:r>
    </w:p>
    <w:p w:rsidRPr="00485198" w:rsidR="00736E1E" w:rsidP="00412466" w:rsidRDefault="00736E1E" w14:paraId="12C5262E" w14:textId="5587B9F7">
      <w:pPr>
        <w:pStyle w:val="Listeavsnitt"/>
        <w:rPr>
          <w:rFonts w:ascii="Arial" w:hAnsi="Arial" w:cs="Arial"/>
        </w:rPr>
      </w:pPr>
    </w:p>
    <w:p w:rsidRPr="00485198" w:rsidR="00736E1E" w:rsidP="00485198" w:rsidRDefault="00736E1E" w14:paraId="0643020A" w14:textId="77777777">
      <w:pPr>
        <w:pStyle w:val="Listeavsnitt"/>
        <w:numPr>
          <w:ilvl w:val="0"/>
          <w:numId w:val="15"/>
        </w:numPr>
        <w:rPr>
          <w:rFonts w:ascii="Arial" w:hAnsi="Arial" w:cs="Arial"/>
        </w:rPr>
      </w:pPr>
      <w:r w:rsidRPr="00485198">
        <w:rPr>
          <w:rFonts w:ascii="Arial" w:hAnsi="Arial" w:cs="Arial"/>
        </w:rPr>
        <w:t>med daglig ledelse</w:t>
      </w:r>
    </w:p>
    <w:p w:rsidRPr="00485198" w:rsidR="00736E1E" w:rsidP="00485198" w:rsidRDefault="00736E1E" w14:paraId="53B1DCEC" w14:textId="77777777">
      <w:pPr>
        <w:pStyle w:val="Listeavsnitt"/>
        <w:numPr>
          <w:ilvl w:val="0"/>
          <w:numId w:val="15"/>
        </w:numPr>
        <w:rPr>
          <w:rFonts w:ascii="Arial" w:hAnsi="Arial" w:cs="Arial"/>
        </w:rPr>
      </w:pPr>
      <w:r w:rsidRPr="00485198">
        <w:rPr>
          <w:rFonts w:ascii="Arial" w:hAnsi="Arial" w:cs="Arial"/>
        </w:rPr>
        <w:t>med selskapets virksomhet</w:t>
      </w:r>
    </w:p>
    <w:p w:rsidRPr="00485198" w:rsidR="00736E1E" w:rsidP="00412466" w:rsidRDefault="00736E1E" w14:paraId="687926BD" w14:textId="4143C9DB">
      <w:pPr>
        <w:pStyle w:val="Listeavsnitt"/>
        <w:rPr>
          <w:rFonts w:ascii="Arial" w:hAnsi="Arial" w:cs="Arial"/>
        </w:rPr>
      </w:pPr>
    </w:p>
    <w:p w:rsidRPr="00485198" w:rsidR="00736E1E" w:rsidP="00412466" w:rsidRDefault="00736E1E" w14:paraId="60A3AD79" w14:textId="77777777">
      <w:pPr>
        <w:pStyle w:val="Listeavsnitt"/>
        <w:rPr>
          <w:rFonts w:ascii="Arial" w:hAnsi="Arial" w:cs="Arial"/>
        </w:rPr>
      </w:pPr>
    </w:p>
    <w:p w:rsidRPr="00485198" w:rsidR="00ED3C03" w:rsidP="00485198" w:rsidRDefault="00ED3C03" w14:paraId="165BA848" w14:textId="5717E84C">
      <w:pPr>
        <w:pStyle w:val="Listeavsnitt"/>
        <w:numPr>
          <w:ilvl w:val="1"/>
          <w:numId w:val="14"/>
        </w:numPr>
        <w:spacing w:after="280" w:afterAutospacing="1"/>
        <w:rPr>
          <w:rFonts w:ascii="Arial" w:hAnsi="Arial" w:cs="Arial"/>
        </w:rPr>
      </w:pPr>
      <w:r w:rsidRPr="00485198">
        <w:rPr>
          <w:rFonts w:ascii="Arial" w:hAnsi="Arial" w:cs="Arial"/>
        </w:rPr>
        <w:t xml:space="preserve">Frister </w:t>
      </w:r>
      <w:r w:rsidR="00945D9B">
        <w:rPr>
          <w:rFonts w:ascii="Arial" w:hAnsi="Arial" w:cs="Arial"/>
        </w:rPr>
        <w:t>for styret</w:t>
      </w:r>
      <w:r w:rsidR="002D5466">
        <w:rPr>
          <w:rFonts w:ascii="Arial" w:hAnsi="Arial" w:cs="Arial"/>
        </w:rPr>
        <w:t xml:space="preserve"> og daglig leder </w:t>
      </w:r>
    </w:p>
    <w:p w:rsidRPr="00485198" w:rsidR="00485198" w:rsidP="00485198" w:rsidRDefault="00485198" w14:paraId="720DE4A4" w14:textId="77777777">
      <w:pPr>
        <w:pStyle w:val="Listeavsnitt"/>
        <w:spacing w:after="280" w:afterAutospacing="1"/>
        <w:ind w:left="1080"/>
        <w:rPr>
          <w:rFonts w:ascii="Arial" w:hAnsi="Arial" w:cs="Arial"/>
        </w:rPr>
      </w:pPr>
    </w:p>
    <w:p w:rsidR="00ED3C03" w:rsidP="00ED3C03" w:rsidRDefault="00ED3C03" w14:paraId="71789876" w14:textId="27E885BA">
      <w:pPr>
        <w:pStyle w:val="Listeavsnitt"/>
        <w:numPr>
          <w:ilvl w:val="0"/>
          <w:numId w:val="9"/>
        </w:numPr>
        <w:spacing w:after="280" w:afterAutospacing="1"/>
        <w:rPr>
          <w:rFonts w:ascii="Arial" w:hAnsi="Arial" w:cs="Arial"/>
        </w:rPr>
      </w:pPr>
      <w:r w:rsidRPr="00485198">
        <w:rPr>
          <w:rFonts w:ascii="Arial" w:hAnsi="Arial" w:cs="Arial"/>
        </w:rPr>
        <w:t xml:space="preserve">Årsregnskapet skal være ferdig behandlet og vedtatt i styret innen </w:t>
      </w:r>
      <w:r w:rsidR="002D5466">
        <w:rPr>
          <w:rFonts w:ascii="Arial" w:hAnsi="Arial" w:cs="Arial"/>
        </w:rPr>
        <w:t>3</w:t>
      </w:r>
      <w:r w:rsidR="00E1420F">
        <w:rPr>
          <w:rFonts w:ascii="Arial" w:hAnsi="Arial" w:cs="Arial"/>
        </w:rPr>
        <w:t>1</w:t>
      </w:r>
      <w:r w:rsidRPr="00485198">
        <w:rPr>
          <w:rFonts w:ascii="Arial" w:hAnsi="Arial" w:cs="Arial"/>
        </w:rPr>
        <w:t>.mars</w:t>
      </w:r>
      <w:r w:rsidR="007D4786">
        <w:rPr>
          <w:rFonts w:ascii="Arial" w:hAnsi="Arial" w:cs="Arial"/>
        </w:rPr>
        <w:t>.</w:t>
      </w:r>
      <w:r w:rsidRPr="00485198">
        <w:rPr>
          <w:rFonts w:ascii="Arial" w:hAnsi="Arial" w:cs="Arial"/>
        </w:rPr>
        <w:t xml:space="preserve"> </w:t>
      </w:r>
    </w:p>
    <w:p w:rsidRPr="00485198" w:rsidR="002D5466" w:rsidP="002D5466" w:rsidRDefault="002D5466" w14:paraId="04A65BA8" w14:textId="77777777">
      <w:pPr>
        <w:pStyle w:val="Listeavsnitt"/>
        <w:spacing w:after="280" w:afterAutospacing="1"/>
        <w:ind w:left="1440"/>
        <w:rPr>
          <w:rFonts w:ascii="Arial" w:hAnsi="Arial" w:cs="Arial"/>
        </w:rPr>
      </w:pPr>
    </w:p>
    <w:p w:rsidRPr="00485198" w:rsidR="00ED3C03" w:rsidP="00ED3C03" w:rsidRDefault="00ED3C03" w14:paraId="5139B6B0" w14:textId="440ABC67">
      <w:pPr>
        <w:pStyle w:val="Listeavsnitt"/>
        <w:numPr>
          <w:ilvl w:val="0"/>
          <w:numId w:val="9"/>
        </w:numPr>
        <w:spacing w:after="280" w:afterAutospacing="1"/>
        <w:rPr>
          <w:rFonts w:ascii="Arial" w:hAnsi="Arial" w:cs="Arial"/>
        </w:rPr>
      </w:pPr>
      <w:r w:rsidRPr="00485198">
        <w:rPr>
          <w:rFonts w:ascii="Arial" w:hAnsi="Arial" w:cs="Arial"/>
        </w:rPr>
        <w:t xml:space="preserve">Generalforsamlingen skal innkalles av styret </w:t>
      </w:r>
      <w:r w:rsidR="002D5466">
        <w:rPr>
          <w:rFonts w:ascii="Arial" w:hAnsi="Arial" w:cs="Arial"/>
        </w:rPr>
        <w:t xml:space="preserve">minimum 14 dager i forkant </w:t>
      </w:r>
      <w:r w:rsidRPr="00485198">
        <w:rPr>
          <w:rFonts w:ascii="Arial" w:hAnsi="Arial" w:cs="Arial"/>
        </w:rPr>
        <w:t>og skal være avhold og gjennomført innen 31.mai</w:t>
      </w:r>
      <w:r w:rsidR="002D5466">
        <w:rPr>
          <w:rFonts w:ascii="Arial" w:hAnsi="Arial" w:cs="Arial"/>
        </w:rPr>
        <w:t xml:space="preserve">.  </w:t>
      </w:r>
      <w:r w:rsidRPr="00485198">
        <w:rPr>
          <w:rFonts w:ascii="Arial" w:hAnsi="Arial" w:cs="Arial"/>
        </w:rPr>
        <w:t xml:space="preserve"> </w:t>
      </w:r>
    </w:p>
    <w:p w:rsidR="002D5466" w:rsidP="002D5466" w:rsidRDefault="002D5466" w14:paraId="020243D2" w14:textId="77777777">
      <w:pPr>
        <w:pStyle w:val="Listeavsnitt"/>
        <w:spacing w:after="280" w:afterAutospacing="1"/>
        <w:ind w:left="1440"/>
        <w:rPr>
          <w:rFonts w:ascii="Arial" w:hAnsi="Arial" w:cs="Arial"/>
        </w:rPr>
      </w:pPr>
    </w:p>
    <w:p w:rsidRPr="00485198" w:rsidR="00ED3C03" w:rsidP="00E91D73" w:rsidRDefault="00ED3C03" w14:paraId="0EC32088" w14:textId="1E5EF355">
      <w:pPr>
        <w:pStyle w:val="Listeavsnitt"/>
        <w:numPr>
          <w:ilvl w:val="0"/>
          <w:numId w:val="9"/>
        </w:numPr>
        <w:spacing w:after="280" w:afterAutospacing="1"/>
        <w:rPr>
          <w:rFonts w:ascii="Arial" w:hAnsi="Arial" w:cs="Arial"/>
        </w:rPr>
      </w:pPr>
      <w:r w:rsidRPr="00485198">
        <w:rPr>
          <w:rFonts w:ascii="Arial" w:hAnsi="Arial" w:cs="Arial"/>
        </w:rPr>
        <w:t>Budsjetter skal vedta</w:t>
      </w:r>
      <w:r w:rsidRPr="00485198" w:rsidR="00E91D73">
        <w:rPr>
          <w:rFonts w:ascii="Arial" w:hAnsi="Arial" w:cs="Arial"/>
        </w:rPr>
        <w:t>s av styret innen 15.desember, hvor det skal utarbeides tre typer budsjetter (</w:t>
      </w:r>
      <w:r w:rsidRPr="00485198">
        <w:rPr>
          <w:rFonts w:ascii="Arial" w:hAnsi="Arial" w:cs="Arial"/>
        </w:rPr>
        <w:t>resultat, investering og likviditetsbudsjett</w:t>
      </w:r>
      <w:r w:rsidRPr="00485198" w:rsidR="00E91D73">
        <w:rPr>
          <w:rFonts w:ascii="Arial" w:hAnsi="Arial" w:cs="Arial"/>
        </w:rPr>
        <w:t>)</w:t>
      </w:r>
      <w:r w:rsidR="007D4786">
        <w:rPr>
          <w:rFonts w:ascii="Arial" w:hAnsi="Arial" w:cs="Arial"/>
        </w:rPr>
        <w:t>.</w:t>
      </w:r>
    </w:p>
    <w:p w:rsidR="002D5466" w:rsidP="002D5466" w:rsidRDefault="002D5466" w14:paraId="21AAC486" w14:textId="77777777">
      <w:pPr>
        <w:pStyle w:val="Listeavsnitt"/>
        <w:spacing w:after="280" w:afterAutospacing="1"/>
        <w:ind w:left="1440"/>
        <w:rPr>
          <w:rFonts w:ascii="Arial" w:hAnsi="Arial" w:cs="Arial"/>
        </w:rPr>
      </w:pPr>
    </w:p>
    <w:p w:rsidR="00E91D73" w:rsidP="00E91D73" w:rsidRDefault="00E91D73" w14:paraId="49BE1F12" w14:textId="3BA9D7A6">
      <w:pPr>
        <w:pStyle w:val="Listeavsnitt"/>
        <w:numPr>
          <w:ilvl w:val="0"/>
          <w:numId w:val="9"/>
        </w:numPr>
        <w:spacing w:after="280" w:afterAutospacing="1"/>
        <w:rPr>
          <w:rFonts w:ascii="Arial" w:hAnsi="Arial" w:cs="Arial"/>
        </w:rPr>
      </w:pPr>
      <w:r w:rsidRPr="00485198">
        <w:rPr>
          <w:rFonts w:ascii="Arial" w:hAnsi="Arial" w:cs="Arial"/>
        </w:rPr>
        <w:t>Strategiplan skal årlig rulleres, behandles og vedtas i styret sammen med budsjettet, senest innen 15.desember</w:t>
      </w:r>
      <w:r w:rsidR="007D4786">
        <w:rPr>
          <w:rFonts w:ascii="Arial" w:hAnsi="Arial" w:cs="Arial"/>
        </w:rPr>
        <w:t>.</w:t>
      </w:r>
    </w:p>
    <w:p w:rsidR="002D5466" w:rsidP="002D5466" w:rsidRDefault="002D5466" w14:paraId="59FDFC7C" w14:textId="77777777">
      <w:pPr>
        <w:pStyle w:val="Listeavsnitt"/>
        <w:spacing w:after="280" w:afterAutospacing="1"/>
        <w:ind w:left="1440"/>
        <w:rPr>
          <w:rFonts w:ascii="Arial" w:hAnsi="Arial" w:cs="Arial"/>
        </w:rPr>
      </w:pPr>
    </w:p>
    <w:p w:rsidR="00945D9B" w:rsidP="00E91D73" w:rsidRDefault="00945D9B" w14:paraId="0468478D" w14:textId="0F7CF64D">
      <w:pPr>
        <w:pStyle w:val="Listeavsnitt"/>
        <w:numPr>
          <w:ilvl w:val="0"/>
          <w:numId w:val="9"/>
        </w:numPr>
        <w:spacing w:after="280" w:afterAutospacing="1"/>
        <w:rPr>
          <w:rFonts w:ascii="Arial" w:hAnsi="Arial" w:cs="Arial"/>
        </w:rPr>
      </w:pPr>
      <w:r>
        <w:rPr>
          <w:rFonts w:ascii="Arial" w:hAnsi="Arial" w:cs="Arial"/>
        </w:rPr>
        <w:t xml:space="preserve">Årsregnskapet skal </w:t>
      </w:r>
      <w:r w:rsidR="002D5466">
        <w:rPr>
          <w:rFonts w:ascii="Arial" w:hAnsi="Arial" w:cs="Arial"/>
        </w:rPr>
        <w:t>lever</w:t>
      </w:r>
      <w:r w:rsidR="007D4786">
        <w:rPr>
          <w:rFonts w:ascii="Arial" w:hAnsi="Arial" w:cs="Arial"/>
        </w:rPr>
        <w:t>e</w:t>
      </w:r>
      <w:r w:rsidR="002D5466">
        <w:rPr>
          <w:rFonts w:ascii="Arial" w:hAnsi="Arial" w:cs="Arial"/>
        </w:rPr>
        <w:t xml:space="preserve">s </w:t>
      </w:r>
      <w:r w:rsidR="007D4786">
        <w:rPr>
          <w:rFonts w:ascii="Arial" w:hAnsi="Arial" w:cs="Arial"/>
        </w:rPr>
        <w:t>elektronisk</w:t>
      </w:r>
      <w:r>
        <w:rPr>
          <w:rFonts w:ascii="Arial" w:hAnsi="Arial" w:cs="Arial"/>
        </w:rPr>
        <w:t xml:space="preserve"> til regns</w:t>
      </w:r>
      <w:r w:rsidR="002D5466">
        <w:rPr>
          <w:rFonts w:ascii="Arial" w:hAnsi="Arial" w:cs="Arial"/>
        </w:rPr>
        <w:t>k</w:t>
      </w:r>
      <w:r>
        <w:rPr>
          <w:rFonts w:ascii="Arial" w:hAnsi="Arial" w:cs="Arial"/>
        </w:rPr>
        <w:t>a</w:t>
      </w:r>
      <w:r w:rsidR="002D5466">
        <w:rPr>
          <w:rFonts w:ascii="Arial" w:hAnsi="Arial" w:cs="Arial"/>
        </w:rPr>
        <w:t>p</w:t>
      </w:r>
      <w:r>
        <w:rPr>
          <w:rFonts w:ascii="Arial" w:hAnsi="Arial" w:cs="Arial"/>
        </w:rPr>
        <w:t xml:space="preserve">sregisteret </w:t>
      </w:r>
      <w:r w:rsidR="00451D41">
        <w:rPr>
          <w:rFonts w:ascii="Arial" w:hAnsi="Arial" w:cs="Arial"/>
        </w:rPr>
        <w:t xml:space="preserve">senest en måned etter avholdt generalforsamling, men absolutt siste lovfastsatte frist er 31.juli. </w:t>
      </w:r>
    </w:p>
    <w:p w:rsidRPr="00DF5DC6" w:rsidR="00DF5DC6" w:rsidP="00DF5DC6" w:rsidRDefault="00DF5DC6" w14:paraId="2CBFBE49" w14:textId="77777777">
      <w:pPr>
        <w:pStyle w:val="Listeavsnitt"/>
        <w:rPr>
          <w:rFonts w:ascii="Arial" w:hAnsi="Arial" w:cs="Arial"/>
        </w:rPr>
      </w:pPr>
    </w:p>
    <w:p w:rsidR="00DF5DC6" w:rsidP="00E91D73" w:rsidRDefault="00DF5DC6" w14:paraId="5E41BA79" w14:textId="1AA32352">
      <w:pPr>
        <w:pStyle w:val="Listeavsnitt"/>
        <w:numPr>
          <w:ilvl w:val="0"/>
          <w:numId w:val="9"/>
        </w:numPr>
        <w:spacing w:after="280" w:afterAutospacing="1"/>
        <w:rPr>
          <w:rFonts w:ascii="Arial" w:hAnsi="Arial" w:cs="Arial"/>
        </w:rPr>
      </w:pPr>
      <w:r>
        <w:rPr>
          <w:rFonts w:ascii="Arial" w:hAnsi="Arial" w:cs="Arial"/>
        </w:rPr>
        <w:t>Daglig leder skal rapportere økonomi og regnskap minimum hvert tertial, innen 15.mai, 15.september og 15.januar, hvor resultat, balanse, egenkapital, likviditet og forutsetninger for videre drift blir kommentert.</w:t>
      </w:r>
      <w:r w:rsidR="008644F4">
        <w:rPr>
          <w:rFonts w:ascii="Arial" w:hAnsi="Arial" w:cs="Arial"/>
        </w:rPr>
        <w:t xml:space="preserve"> En slik redegjørelse om videre drift skal tilfredsstille de vurderinger som ligger i aksjeloven § 3-4 og § 3-5. </w:t>
      </w:r>
    </w:p>
    <w:p w:rsidRPr="00451D41" w:rsidR="00451D41" w:rsidP="00451D41" w:rsidRDefault="00451D41" w14:paraId="680EF683" w14:textId="77777777">
      <w:pPr>
        <w:pStyle w:val="Listeavsnitt"/>
        <w:rPr>
          <w:rFonts w:ascii="Arial" w:hAnsi="Arial" w:cs="Arial"/>
        </w:rPr>
      </w:pPr>
    </w:p>
    <w:p w:rsidR="00451D41" w:rsidP="00E91D73" w:rsidRDefault="00451D41" w14:paraId="6DA31D2D" w14:textId="3AE2FD96">
      <w:pPr>
        <w:pStyle w:val="Listeavsnitt"/>
        <w:numPr>
          <w:ilvl w:val="0"/>
          <w:numId w:val="9"/>
        </w:numPr>
        <w:spacing w:after="280" w:afterAutospacing="1"/>
        <w:rPr>
          <w:rFonts w:ascii="Arial" w:hAnsi="Arial" w:cs="Arial"/>
        </w:rPr>
      </w:pPr>
      <w:r>
        <w:rPr>
          <w:rFonts w:ascii="Arial" w:hAnsi="Arial" w:cs="Arial"/>
        </w:rPr>
        <w:t xml:space="preserve">Evaluering av styret skal gjennomføres årlig innen </w:t>
      </w:r>
      <w:r w:rsidR="00E1420F">
        <w:rPr>
          <w:rFonts w:ascii="Arial" w:hAnsi="Arial" w:cs="Arial"/>
        </w:rPr>
        <w:t xml:space="preserve">1.mars, hvor eventuell valgkomite får tilgang til resultater, slik at valg av nye styremedlemmer med tanke på ønsket kompetanse blir formidlet. </w:t>
      </w:r>
    </w:p>
    <w:p w:rsidRPr="00E1420F" w:rsidR="00E1420F" w:rsidP="00E1420F" w:rsidRDefault="00E1420F" w14:paraId="79D3BF24" w14:textId="77777777">
      <w:pPr>
        <w:pStyle w:val="Listeavsnitt"/>
        <w:rPr>
          <w:rFonts w:ascii="Arial" w:hAnsi="Arial" w:cs="Arial"/>
        </w:rPr>
      </w:pPr>
    </w:p>
    <w:p w:rsidR="00E1420F" w:rsidP="00E91D73" w:rsidRDefault="00E1420F" w14:paraId="31272EF2" w14:textId="3C1CC961">
      <w:pPr>
        <w:pStyle w:val="Listeavsnitt"/>
        <w:numPr>
          <w:ilvl w:val="0"/>
          <w:numId w:val="9"/>
        </w:numPr>
        <w:spacing w:after="280" w:afterAutospacing="1"/>
        <w:rPr>
          <w:rFonts w:ascii="Arial" w:hAnsi="Arial" w:cs="Arial"/>
        </w:rPr>
      </w:pPr>
      <w:r>
        <w:rPr>
          <w:rFonts w:ascii="Arial" w:hAnsi="Arial" w:cs="Arial"/>
        </w:rPr>
        <w:t>Evaluering av daglig leder skal gjennomføres innen 1.februar. Evalueringen skal gjennomføres av styret etter nærmere definert mal, hvor styreleder gir i en års samtale med daglig leder tilbakemeldinger av evalueringen.</w:t>
      </w:r>
    </w:p>
    <w:p w:rsidRPr="00E1420F" w:rsidR="00E1420F" w:rsidP="00E1420F" w:rsidRDefault="00E1420F" w14:paraId="7AD78DB6" w14:textId="77777777">
      <w:pPr>
        <w:pStyle w:val="Listeavsnitt"/>
        <w:rPr>
          <w:rFonts w:ascii="Arial" w:hAnsi="Arial" w:cs="Arial"/>
        </w:rPr>
      </w:pPr>
    </w:p>
    <w:p w:rsidR="00E1420F" w:rsidP="00E91D73" w:rsidRDefault="00E1420F" w14:paraId="345F42E6" w14:textId="24CA259A">
      <w:pPr>
        <w:pStyle w:val="Listeavsnitt"/>
        <w:numPr>
          <w:ilvl w:val="0"/>
          <w:numId w:val="9"/>
        </w:numPr>
        <w:spacing w:after="280" w:afterAutospacing="1"/>
        <w:rPr>
          <w:rFonts w:ascii="Arial" w:hAnsi="Arial" w:cs="Arial"/>
        </w:rPr>
      </w:pPr>
      <w:r>
        <w:rPr>
          <w:rFonts w:ascii="Arial" w:hAnsi="Arial" w:cs="Arial"/>
        </w:rPr>
        <w:t xml:space="preserve">Styreleder skal årlig gjennomføre medarbeidersamtale med daglig leder innen 31.mars, hvor </w:t>
      </w:r>
      <w:r w:rsidR="0031573E">
        <w:rPr>
          <w:rFonts w:ascii="Arial" w:hAnsi="Arial" w:cs="Arial"/>
        </w:rPr>
        <w:t xml:space="preserve">evaluering fra styret og lønnsjustering er to faste temaer, utover mal som er definert av styret omkring tilbakemeldinger på spørsmål. </w:t>
      </w:r>
      <w:r>
        <w:rPr>
          <w:rFonts w:ascii="Arial" w:hAnsi="Arial" w:cs="Arial"/>
        </w:rPr>
        <w:t xml:space="preserve"> </w:t>
      </w:r>
    </w:p>
    <w:p w:rsidRPr="00F07670" w:rsidR="00F07670" w:rsidP="00F07670" w:rsidRDefault="00F07670" w14:paraId="76CD2BC7" w14:textId="77777777">
      <w:pPr>
        <w:pStyle w:val="Listeavsnitt"/>
        <w:rPr>
          <w:rFonts w:ascii="Arial" w:hAnsi="Arial" w:cs="Arial"/>
        </w:rPr>
      </w:pPr>
    </w:p>
    <w:p w:rsidRPr="00485198" w:rsidR="00F07670" w:rsidP="00E91D73" w:rsidRDefault="00F07670" w14:paraId="7A114F32" w14:textId="5C452300">
      <w:pPr>
        <w:pStyle w:val="Listeavsnitt"/>
        <w:numPr>
          <w:ilvl w:val="0"/>
          <w:numId w:val="9"/>
        </w:numPr>
        <w:spacing w:after="280" w:afterAutospacing="1"/>
        <w:rPr>
          <w:rFonts w:ascii="Arial" w:hAnsi="Arial" w:cs="Arial"/>
        </w:rPr>
      </w:pPr>
      <w:r>
        <w:rPr>
          <w:rFonts w:ascii="Arial" w:hAnsi="Arial" w:cs="Arial"/>
        </w:rPr>
        <w:t>Årsplan skal utarbeide og vedtas i styremøte innen 15.desember.</w:t>
      </w:r>
    </w:p>
    <w:p w:rsidR="002D5466" w:rsidP="002D5466" w:rsidRDefault="002D5466" w14:paraId="63F33760" w14:textId="77777777">
      <w:pPr>
        <w:pStyle w:val="Listeavsnitt"/>
        <w:spacing w:after="280" w:afterAutospacing="1"/>
        <w:ind w:left="1440"/>
        <w:rPr>
          <w:rFonts w:ascii="Arial" w:hAnsi="Arial" w:cs="Arial"/>
        </w:rPr>
      </w:pPr>
    </w:p>
    <w:p w:rsidRPr="00485198" w:rsidR="00E91D73" w:rsidP="00E91D73" w:rsidRDefault="00E91D73" w14:paraId="42CE5174" w14:textId="20186BFB">
      <w:pPr>
        <w:pStyle w:val="Listeavsnitt"/>
        <w:numPr>
          <w:ilvl w:val="0"/>
          <w:numId w:val="9"/>
        </w:numPr>
        <w:spacing w:after="280" w:afterAutospacing="1"/>
        <w:rPr>
          <w:rFonts w:ascii="Arial" w:hAnsi="Arial" w:cs="Arial"/>
        </w:rPr>
      </w:pPr>
      <w:r w:rsidRPr="00485198">
        <w:rPr>
          <w:rFonts w:ascii="Arial" w:hAnsi="Arial" w:cs="Arial"/>
        </w:rPr>
        <w:t>Daglig leder og styreleder har møterett og plikt på generalforsamlingen og styremøter</w:t>
      </w:r>
    </w:p>
    <w:p w:rsidRPr="00485198" w:rsidR="00E91D73" w:rsidP="00E91D73" w:rsidRDefault="00E91D73" w14:paraId="0AE27181" w14:textId="662AF96C">
      <w:pPr>
        <w:pStyle w:val="Listeavsnitt"/>
        <w:spacing w:after="280" w:afterAutospacing="1"/>
        <w:ind w:left="1440"/>
        <w:rPr>
          <w:rFonts w:ascii="Arial" w:hAnsi="Arial" w:cs="Arial"/>
        </w:rPr>
      </w:pPr>
    </w:p>
    <w:p w:rsidRPr="00485198" w:rsidR="001C0731" w:rsidP="00485198" w:rsidRDefault="00A9092F" w14:paraId="5498855D" w14:textId="665E1F0E">
      <w:pPr>
        <w:pStyle w:val="Overskrift1"/>
        <w:numPr>
          <w:ilvl w:val="0"/>
          <w:numId w:val="14"/>
        </w:numPr>
        <w:spacing w:after="40"/>
        <w:rPr>
          <w:rFonts w:ascii="Arial" w:hAnsi="Arial" w:cs="Arial"/>
          <w:sz w:val="22"/>
          <w:szCs w:val="22"/>
        </w:rPr>
      </w:pPr>
      <w:r>
        <w:rPr>
          <w:rFonts w:ascii="Arial" w:hAnsi="Arial" w:cs="Arial"/>
          <w:sz w:val="22"/>
          <w:szCs w:val="22"/>
        </w:rPr>
        <w:t>Praktisk styrearbeid - i</w:t>
      </w:r>
      <w:r w:rsidRPr="00485198" w:rsidR="00F74324">
        <w:rPr>
          <w:rFonts w:ascii="Arial" w:hAnsi="Arial" w:cs="Arial"/>
          <w:sz w:val="22"/>
          <w:szCs w:val="22"/>
        </w:rPr>
        <w:t>nnkalling og møtebehandling.</w:t>
      </w:r>
    </w:p>
    <w:p w:rsidRPr="00485198" w:rsidR="00F65A76" w:rsidP="00F65A76" w:rsidRDefault="00F65A76" w14:paraId="7A412017" w14:textId="77777777">
      <w:pPr>
        <w:spacing w:after="0"/>
        <w:ind w:left="720"/>
        <w:rPr>
          <w:rFonts w:ascii="Arial" w:hAnsi="Arial" w:cs="Arial"/>
        </w:rPr>
      </w:pPr>
    </w:p>
    <w:p w:rsidRPr="00F446ED" w:rsidR="00F446ED" w:rsidP="00F446ED" w:rsidRDefault="00F446ED" w14:paraId="79C1BF6B" w14:textId="34C6E33D">
      <w:pPr>
        <w:pStyle w:val="Listeavsnitt"/>
        <w:numPr>
          <w:ilvl w:val="1"/>
          <w:numId w:val="14"/>
        </w:numPr>
        <w:spacing w:after="0"/>
        <w:rPr>
          <w:rFonts w:ascii="Arial" w:hAnsi="Arial" w:cs="Arial"/>
        </w:rPr>
      </w:pPr>
      <w:r w:rsidRPr="00F446ED">
        <w:rPr>
          <w:rFonts w:ascii="Arial" w:hAnsi="Arial" w:cs="Arial"/>
        </w:rPr>
        <w:t>Forberedelser</w:t>
      </w:r>
      <w:r w:rsidRPr="00F446ED" w:rsidR="00A9092F">
        <w:rPr>
          <w:rFonts w:ascii="Arial" w:hAnsi="Arial" w:cs="Arial"/>
        </w:rPr>
        <w:t xml:space="preserve"> til styremøte </w:t>
      </w:r>
      <w:r w:rsidRPr="00F446ED">
        <w:rPr>
          <w:rFonts w:ascii="Arial" w:hAnsi="Arial" w:cs="Arial"/>
        </w:rPr>
        <w:t xml:space="preserve">skal daglig leder og styreleder gjøre i samarbeid. </w:t>
      </w:r>
    </w:p>
    <w:p w:rsidR="00F446ED" w:rsidP="00F446ED" w:rsidRDefault="00F446ED" w14:paraId="0C96EE13" w14:textId="77777777">
      <w:pPr>
        <w:pStyle w:val="Listeavsnitt"/>
        <w:spacing w:after="0"/>
        <w:ind w:left="1080" w:firstLine="336"/>
        <w:rPr>
          <w:rFonts w:ascii="Arial" w:hAnsi="Arial" w:cs="Arial"/>
        </w:rPr>
      </w:pPr>
      <w:r w:rsidRPr="00F446ED">
        <w:rPr>
          <w:rFonts w:ascii="Arial" w:hAnsi="Arial" w:cs="Arial"/>
        </w:rPr>
        <w:t xml:space="preserve">Det skal avstemmes mot styrets årsplan hvilke periodiske saker som skal </w:t>
      </w:r>
    </w:p>
    <w:p w:rsidRPr="00F446ED" w:rsidR="00F446ED" w:rsidP="00F446ED" w:rsidRDefault="00F446ED" w14:paraId="2457F87C" w14:textId="50601071">
      <w:pPr>
        <w:pStyle w:val="Listeavsnitt"/>
        <w:spacing w:after="0"/>
        <w:ind w:left="1080" w:firstLine="336"/>
        <w:rPr>
          <w:rFonts w:ascii="Arial" w:hAnsi="Arial" w:cs="Arial"/>
        </w:rPr>
      </w:pPr>
      <w:r w:rsidRPr="00F446ED">
        <w:rPr>
          <w:rFonts w:ascii="Arial" w:hAnsi="Arial" w:cs="Arial"/>
        </w:rPr>
        <w:t>planlegges i tillegg til de faste sakene som behand</w:t>
      </w:r>
      <w:r>
        <w:rPr>
          <w:rFonts w:ascii="Arial" w:hAnsi="Arial" w:cs="Arial"/>
        </w:rPr>
        <w:t>l</w:t>
      </w:r>
      <w:r w:rsidRPr="00F446ED">
        <w:rPr>
          <w:rFonts w:ascii="Arial" w:hAnsi="Arial" w:cs="Arial"/>
        </w:rPr>
        <w:t xml:space="preserve">es på hvert styremøte. </w:t>
      </w:r>
    </w:p>
    <w:p w:rsidR="00A9092F" w:rsidP="00A9092F" w:rsidRDefault="00A9092F" w14:paraId="619DA314" w14:textId="15F2F2C4">
      <w:pPr>
        <w:spacing w:after="0"/>
        <w:ind w:firstLine="360"/>
        <w:rPr>
          <w:rFonts w:ascii="Arial" w:hAnsi="Arial" w:cs="Arial"/>
        </w:rPr>
      </w:pPr>
      <w:r>
        <w:rPr>
          <w:rFonts w:ascii="Arial" w:hAnsi="Arial" w:cs="Arial"/>
        </w:rPr>
        <w:tab/>
      </w:r>
    </w:p>
    <w:p w:rsidR="00FC42D4" w:rsidP="00F446ED" w:rsidRDefault="00451D41" w14:paraId="4DA6835B" w14:textId="77777777">
      <w:pPr>
        <w:pStyle w:val="Listeavsnitt"/>
        <w:numPr>
          <w:ilvl w:val="1"/>
          <w:numId w:val="14"/>
        </w:numPr>
        <w:spacing w:after="0"/>
        <w:rPr>
          <w:rFonts w:ascii="Arial" w:hAnsi="Arial" w:cs="Arial"/>
        </w:rPr>
      </w:pPr>
      <w:r>
        <w:rPr>
          <w:rFonts w:ascii="Arial" w:hAnsi="Arial" w:cs="Arial"/>
        </w:rPr>
        <w:t xml:space="preserve">Styreleder eller daglig leder innkaller til styremøte. Det skal utarbeides en </w:t>
      </w:r>
    </w:p>
    <w:p w:rsidR="00451D41" w:rsidP="00FC42D4" w:rsidRDefault="00451D41" w14:paraId="75A605C0" w14:textId="00998211">
      <w:pPr>
        <w:pStyle w:val="Listeavsnitt"/>
        <w:spacing w:after="0"/>
        <w:ind w:left="1416"/>
        <w:rPr>
          <w:rFonts w:ascii="Arial" w:hAnsi="Arial" w:cs="Arial"/>
        </w:rPr>
      </w:pPr>
      <w:r>
        <w:rPr>
          <w:rFonts w:ascii="Arial" w:hAnsi="Arial" w:cs="Arial"/>
        </w:rPr>
        <w:t xml:space="preserve">årsplan for styremøter, hvor det skal avholdes minimum 3 – 5 styremøter, </w:t>
      </w:r>
      <w:r w:rsidR="00FC42D4">
        <w:rPr>
          <w:rFonts w:ascii="Arial" w:hAnsi="Arial" w:cs="Arial"/>
        </w:rPr>
        <w:t xml:space="preserve">samt </w:t>
      </w:r>
      <w:r>
        <w:rPr>
          <w:rFonts w:ascii="Arial" w:hAnsi="Arial" w:cs="Arial"/>
        </w:rPr>
        <w:t>en strategisamling</w:t>
      </w:r>
      <w:r w:rsidR="00FC42D4">
        <w:rPr>
          <w:rFonts w:ascii="Arial" w:hAnsi="Arial" w:cs="Arial"/>
        </w:rPr>
        <w:t xml:space="preserve"> som skal være fra lunsj til lunsj</w:t>
      </w:r>
      <w:r w:rsidR="00F07670">
        <w:rPr>
          <w:rFonts w:ascii="Arial" w:hAnsi="Arial" w:cs="Arial"/>
        </w:rPr>
        <w:t>,</w:t>
      </w:r>
      <w:r w:rsidR="00FC42D4">
        <w:rPr>
          <w:rFonts w:ascii="Arial" w:hAnsi="Arial" w:cs="Arial"/>
        </w:rPr>
        <w:t xml:space="preserve"> og avholdes eksternt maks en time reiseavstand fra selskapets kontoradresse. </w:t>
      </w:r>
    </w:p>
    <w:p w:rsidR="00F07670" w:rsidP="00FC42D4" w:rsidRDefault="00F07670" w14:paraId="1C1F78C1" w14:textId="1022C14E">
      <w:pPr>
        <w:pStyle w:val="Listeavsnitt"/>
        <w:spacing w:after="0"/>
        <w:ind w:left="1416"/>
        <w:rPr>
          <w:rFonts w:ascii="Arial" w:hAnsi="Arial" w:cs="Arial"/>
        </w:rPr>
      </w:pPr>
    </w:p>
    <w:p w:rsidR="00F07670" w:rsidP="00F446ED" w:rsidRDefault="00F07670" w14:paraId="70EBA2A4" w14:textId="77777777">
      <w:pPr>
        <w:pStyle w:val="Listeavsnitt"/>
        <w:numPr>
          <w:ilvl w:val="1"/>
          <w:numId w:val="14"/>
        </w:numPr>
        <w:spacing w:after="0"/>
        <w:rPr>
          <w:rFonts w:ascii="Arial" w:hAnsi="Arial" w:cs="Arial"/>
        </w:rPr>
      </w:pPr>
      <w:r>
        <w:rPr>
          <w:rFonts w:ascii="Arial" w:hAnsi="Arial" w:cs="Arial"/>
        </w:rPr>
        <w:t xml:space="preserve">Daglig leder har rett og plikt til å delta på alle styremøter, men ikke på de </w:t>
      </w:r>
    </w:p>
    <w:p w:rsidR="00451D41" w:rsidP="00F07670" w:rsidRDefault="00F07670" w14:paraId="42FD07DF" w14:textId="6665E6CA">
      <w:pPr>
        <w:pStyle w:val="Listeavsnitt"/>
        <w:spacing w:after="0"/>
        <w:ind w:left="1080" w:firstLine="336"/>
        <w:rPr>
          <w:rFonts w:ascii="Arial" w:hAnsi="Arial" w:cs="Arial"/>
        </w:rPr>
      </w:pPr>
      <w:r>
        <w:rPr>
          <w:rFonts w:ascii="Arial" w:hAnsi="Arial" w:cs="Arial"/>
        </w:rPr>
        <w:t xml:space="preserve">sakene som omhandler lønnsjustering og evaluering. </w:t>
      </w:r>
    </w:p>
    <w:p w:rsidR="0011264F" w:rsidP="00F07670" w:rsidRDefault="0011264F" w14:paraId="6E53C92B" w14:textId="2A12FB15">
      <w:pPr>
        <w:pStyle w:val="Listeavsnitt"/>
        <w:spacing w:after="0"/>
        <w:ind w:left="1080" w:firstLine="336"/>
        <w:rPr>
          <w:rFonts w:ascii="Arial" w:hAnsi="Arial" w:cs="Arial"/>
        </w:rPr>
      </w:pPr>
    </w:p>
    <w:p w:rsidR="0011264F" w:rsidP="0011264F" w:rsidRDefault="0011264F" w14:paraId="755DD4F6" w14:textId="7FC999CC">
      <w:pPr>
        <w:pStyle w:val="Listeavsnitt"/>
        <w:numPr>
          <w:ilvl w:val="1"/>
          <w:numId w:val="14"/>
        </w:numPr>
        <w:spacing w:after="0"/>
        <w:rPr>
          <w:rFonts w:ascii="Arial" w:hAnsi="Arial" w:cs="Arial"/>
        </w:rPr>
      </w:pPr>
      <w:r>
        <w:rPr>
          <w:rFonts w:ascii="Arial" w:hAnsi="Arial" w:cs="Arial"/>
        </w:rPr>
        <w:lastRenderedPageBreak/>
        <w:t xml:space="preserve">Styret er beslutningsdyktig når kravene i aksjeloven § 6-24 er </w:t>
      </w:r>
      <w:r w:rsidR="00A24B27">
        <w:rPr>
          <w:rFonts w:ascii="Arial" w:hAnsi="Arial" w:cs="Arial"/>
        </w:rPr>
        <w:t>til stede</w:t>
      </w:r>
      <w:r>
        <w:rPr>
          <w:rFonts w:ascii="Arial" w:hAnsi="Arial" w:cs="Arial"/>
        </w:rPr>
        <w:t xml:space="preserve">, hvor </w:t>
      </w:r>
    </w:p>
    <w:p w:rsidRPr="00A24B27" w:rsidR="00A24B27" w:rsidP="00A24B27" w:rsidRDefault="0011264F" w14:paraId="5B19F302" w14:textId="0521AFE3">
      <w:pPr>
        <w:pStyle w:val="Listeavsnitt"/>
        <w:spacing w:after="0"/>
        <w:ind w:left="1416"/>
        <w:rPr>
          <w:rFonts w:ascii="Helvetica" w:hAnsi="Helvetica" w:eastAsia="Times New Roman" w:cs="Helvetica"/>
          <w:color w:val="333333"/>
          <w:sz w:val="23"/>
          <w:szCs w:val="23"/>
          <w:lang w:eastAsia="nb-NO"/>
        </w:rPr>
      </w:pPr>
      <w:r>
        <w:rPr>
          <w:rFonts w:ascii="Arial" w:hAnsi="Arial" w:cs="Arial"/>
        </w:rPr>
        <w:t xml:space="preserve">mer enn halvdelen av styremedlemmene er </w:t>
      </w:r>
      <w:r w:rsidR="00D47B73">
        <w:rPr>
          <w:rFonts w:ascii="Arial" w:hAnsi="Arial" w:cs="Arial"/>
        </w:rPr>
        <w:t>til stede</w:t>
      </w:r>
      <w:r>
        <w:rPr>
          <w:rFonts w:ascii="Arial" w:hAnsi="Arial" w:cs="Arial"/>
        </w:rPr>
        <w:t xml:space="preserve"> i møte eller deltar i styrebehandlingen utenfor møtet</w:t>
      </w:r>
      <w:r w:rsidR="00A24B27">
        <w:rPr>
          <w:rFonts w:ascii="Arial" w:hAnsi="Arial" w:cs="Arial"/>
        </w:rPr>
        <w:t>, om ikke strengere krav er fastsatt i vedtektene</w:t>
      </w:r>
      <w:r>
        <w:rPr>
          <w:rFonts w:ascii="Arial" w:hAnsi="Arial" w:cs="Arial"/>
        </w:rPr>
        <w:t xml:space="preserve">. </w:t>
      </w:r>
      <w:r w:rsidRPr="00A24B27" w:rsidR="00A24B27">
        <w:rPr>
          <w:rFonts w:ascii="Helvetica" w:hAnsi="Helvetica" w:eastAsia="Times New Roman" w:cs="Helvetica"/>
          <w:color w:val="333333"/>
          <w:sz w:val="23"/>
          <w:szCs w:val="23"/>
          <w:lang w:eastAsia="nb-NO"/>
        </w:rPr>
        <w:t>Styret kan likevel ikke treffe beslutning uten at alle styremedlemmene så vidt mulig er gitt anledning til å delta i behandlingen av saken.</w:t>
      </w:r>
      <w:r w:rsidR="00A24B27">
        <w:rPr>
          <w:rFonts w:ascii="Helvetica" w:hAnsi="Helvetica" w:eastAsia="Times New Roman" w:cs="Helvetica"/>
          <w:color w:val="333333"/>
          <w:sz w:val="23"/>
          <w:szCs w:val="23"/>
          <w:lang w:eastAsia="nb-NO"/>
        </w:rPr>
        <w:t xml:space="preserve"> </w:t>
      </w:r>
      <w:r w:rsidRPr="00A24B27" w:rsidR="00A24B27">
        <w:rPr>
          <w:rFonts w:ascii="Helvetica" w:hAnsi="Helvetica" w:eastAsia="Times New Roman" w:cs="Helvetica"/>
          <w:color w:val="333333"/>
          <w:sz w:val="23"/>
          <w:szCs w:val="23"/>
          <w:lang w:eastAsia="nb-NO"/>
        </w:rPr>
        <w:t>Har noen forfall og det finnes varamedlem, skal varamedlemmet innkalles.</w:t>
      </w:r>
      <w:r w:rsidR="00A24B27">
        <w:rPr>
          <w:rFonts w:ascii="Helvetica" w:hAnsi="Helvetica" w:eastAsia="Times New Roman" w:cs="Helvetica"/>
          <w:color w:val="333333"/>
          <w:sz w:val="23"/>
          <w:szCs w:val="23"/>
          <w:lang w:eastAsia="nb-NO"/>
        </w:rPr>
        <w:t xml:space="preserve">  </w:t>
      </w:r>
      <w:r w:rsidR="00D47B73">
        <w:rPr>
          <w:rFonts w:ascii="Helvetica" w:hAnsi="Helvetica" w:eastAsia="Times New Roman" w:cs="Helvetica"/>
          <w:color w:val="333333"/>
          <w:sz w:val="23"/>
          <w:szCs w:val="23"/>
          <w:lang w:eastAsia="nb-NO"/>
        </w:rPr>
        <w:t xml:space="preserve">Aksjeloven § 6-25 alminnelig flertallskrav gjelder. </w:t>
      </w:r>
      <w:r w:rsidRPr="00A24B27" w:rsidR="00A24B27">
        <w:rPr>
          <w:rFonts w:ascii="Helvetica" w:hAnsi="Helvetica" w:eastAsia="Times New Roman" w:cs="Helvetica"/>
          <w:color w:val="333333"/>
          <w:sz w:val="23"/>
          <w:szCs w:val="23"/>
          <w:lang w:eastAsia="nb-NO"/>
        </w:rPr>
        <w:t>En beslutning av styret krever at flertallet av de styremedlemmer som deltar i behandlingen av en sak, har stemt for. Ved stemmelikhet gjelder det som møtelederen har stemt for. De som har stemt for et forslag som innebærer en endring, må likevel alltid utgjøre mer enn en tredel av samtlige styremedlemmer.</w:t>
      </w:r>
      <w:r w:rsidR="00A24B27">
        <w:rPr>
          <w:rFonts w:ascii="Helvetica" w:hAnsi="Helvetica" w:eastAsia="Times New Roman" w:cs="Helvetica"/>
          <w:color w:val="333333"/>
          <w:sz w:val="23"/>
          <w:szCs w:val="23"/>
          <w:lang w:eastAsia="nb-NO"/>
        </w:rPr>
        <w:t xml:space="preserve"> </w:t>
      </w:r>
      <w:r w:rsidRPr="00A24B27" w:rsidR="00A24B27">
        <w:rPr>
          <w:rFonts w:ascii="Helvetica" w:hAnsi="Helvetica" w:eastAsia="Times New Roman" w:cs="Helvetica"/>
          <w:color w:val="333333"/>
          <w:sz w:val="23"/>
          <w:szCs w:val="23"/>
          <w:lang w:eastAsia="nb-NO"/>
        </w:rPr>
        <w:t>Strengere stemmeregler kan fastsettes i vedtektene</w:t>
      </w:r>
      <w:r w:rsidR="00DC19EA">
        <w:rPr>
          <w:rFonts w:ascii="Helvetica" w:hAnsi="Helvetica" w:eastAsia="Times New Roman" w:cs="Helvetica"/>
          <w:color w:val="333333"/>
          <w:sz w:val="23"/>
          <w:szCs w:val="23"/>
          <w:lang w:eastAsia="nb-NO"/>
        </w:rPr>
        <w:t>.</w:t>
      </w:r>
    </w:p>
    <w:p w:rsidR="00A24B27" w:rsidP="0011264F" w:rsidRDefault="00A24B27" w14:paraId="399C8021" w14:textId="639FF76F">
      <w:pPr>
        <w:pStyle w:val="Listeavsnitt"/>
        <w:spacing w:after="0"/>
        <w:ind w:left="1416"/>
        <w:rPr>
          <w:rFonts w:ascii="Arial" w:hAnsi="Arial" w:cs="Arial"/>
        </w:rPr>
      </w:pPr>
    </w:p>
    <w:p w:rsidRPr="0074127D" w:rsidR="0074127D" w:rsidP="0074127D" w:rsidRDefault="0074127D" w14:paraId="56E57F24" w14:textId="69678C42">
      <w:pPr>
        <w:pStyle w:val="Listeavsnitt"/>
        <w:numPr>
          <w:ilvl w:val="1"/>
          <w:numId w:val="14"/>
        </w:numPr>
        <w:spacing w:after="0"/>
        <w:rPr>
          <w:rFonts w:ascii="Arial" w:hAnsi="Arial" w:cs="Arial"/>
        </w:rPr>
      </w:pPr>
      <w:r w:rsidRPr="0074127D">
        <w:rPr>
          <w:rFonts w:ascii="Arial" w:hAnsi="Arial" w:cs="Arial"/>
        </w:rPr>
        <w:t xml:space="preserve">Dersom styrelederen finner at det forsvarlig kan gjennomføres at saker </w:t>
      </w:r>
    </w:p>
    <w:p w:rsidR="0074127D" w:rsidP="0074127D" w:rsidRDefault="0074127D" w14:paraId="6CE1CDC4" w14:textId="77777777">
      <w:pPr>
        <w:spacing w:after="0"/>
        <w:ind w:left="720" w:firstLine="696"/>
        <w:rPr>
          <w:rFonts w:ascii="Arial" w:hAnsi="Arial" w:cs="Arial"/>
        </w:rPr>
      </w:pPr>
      <w:r w:rsidRPr="00485198">
        <w:rPr>
          <w:rFonts w:ascii="Arial" w:hAnsi="Arial" w:cs="Arial"/>
        </w:rPr>
        <w:t xml:space="preserve">behandles uten å holde møte, kan det skje ved at saken(e) forelegges </w:t>
      </w:r>
    </w:p>
    <w:p w:rsidR="0074127D" w:rsidP="0074127D" w:rsidRDefault="0074127D" w14:paraId="0922C5A2" w14:textId="77777777">
      <w:pPr>
        <w:spacing w:after="0"/>
        <w:ind w:left="720" w:firstLine="696"/>
        <w:rPr>
          <w:rFonts w:ascii="Arial" w:hAnsi="Arial" w:cs="Arial"/>
        </w:rPr>
      </w:pPr>
      <w:r w:rsidRPr="00485198">
        <w:rPr>
          <w:rFonts w:ascii="Arial" w:hAnsi="Arial" w:cs="Arial"/>
        </w:rPr>
        <w:t xml:space="preserve">styremedlemmene skriftlig eller behandles på annen betryggende måte. </w:t>
      </w:r>
    </w:p>
    <w:p w:rsidR="0074127D" w:rsidP="0074127D" w:rsidRDefault="0074127D" w14:paraId="6648F123" w14:textId="77777777">
      <w:pPr>
        <w:spacing w:after="0"/>
        <w:ind w:left="720" w:firstLine="696"/>
        <w:rPr>
          <w:rFonts w:ascii="Arial" w:hAnsi="Arial" w:cs="Arial"/>
        </w:rPr>
      </w:pPr>
      <w:r w:rsidRPr="00485198">
        <w:rPr>
          <w:rFonts w:ascii="Arial" w:hAnsi="Arial" w:cs="Arial"/>
        </w:rPr>
        <w:t xml:space="preserve">Dersom et styremedlem eller daglig leder krever møtebehandling, skal likevel </w:t>
      </w:r>
    </w:p>
    <w:p w:rsidRPr="00485198" w:rsidR="0074127D" w:rsidP="0074127D" w:rsidRDefault="0074127D" w14:paraId="3AA4DC10" w14:textId="4B85C7A5">
      <w:pPr>
        <w:spacing w:after="0"/>
        <w:ind w:left="720" w:firstLine="696"/>
        <w:rPr>
          <w:rFonts w:ascii="Arial" w:hAnsi="Arial" w:cs="Arial"/>
        </w:rPr>
      </w:pPr>
      <w:r w:rsidRPr="00485198">
        <w:rPr>
          <w:rFonts w:ascii="Arial" w:hAnsi="Arial" w:cs="Arial"/>
        </w:rPr>
        <w:t>behandlingen skje i møte.</w:t>
      </w:r>
    </w:p>
    <w:p w:rsidR="0074127D" w:rsidP="0074127D" w:rsidRDefault="0074127D" w14:paraId="2FE38143" w14:textId="77777777">
      <w:pPr>
        <w:spacing w:after="0"/>
        <w:ind w:left="720"/>
        <w:rPr>
          <w:rFonts w:ascii="Arial" w:hAnsi="Arial" w:cs="Arial"/>
        </w:rPr>
      </w:pPr>
    </w:p>
    <w:p w:rsidR="0074127D" w:rsidP="0074127D" w:rsidRDefault="0074127D" w14:paraId="4AEEF1FD" w14:textId="77777777">
      <w:pPr>
        <w:spacing w:after="0"/>
        <w:ind w:left="720" w:firstLine="696"/>
        <w:rPr>
          <w:rFonts w:ascii="Arial" w:hAnsi="Arial" w:cs="Arial"/>
        </w:rPr>
      </w:pPr>
      <w:r w:rsidRPr="00485198">
        <w:rPr>
          <w:rFonts w:ascii="Arial" w:hAnsi="Arial" w:cs="Arial"/>
        </w:rPr>
        <w:t xml:space="preserve">Styrelederen, eller det styremedlem han i sitt fravær skriftlig har utpekt, er </w:t>
      </w:r>
    </w:p>
    <w:p w:rsidRPr="00485198" w:rsidR="0074127D" w:rsidP="0074127D" w:rsidRDefault="0074127D" w14:paraId="198A4FF9" w14:textId="1CCEF738">
      <w:pPr>
        <w:spacing w:after="0"/>
        <w:ind w:left="720" w:firstLine="696"/>
        <w:rPr>
          <w:rFonts w:ascii="Arial" w:hAnsi="Arial" w:cs="Arial"/>
        </w:rPr>
      </w:pPr>
      <w:r w:rsidRPr="00485198">
        <w:rPr>
          <w:rFonts w:ascii="Arial" w:hAnsi="Arial" w:cs="Arial"/>
        </w:rPr>
        <w:t xml:space="preserve">møteleder i styremøter. </w:t>
      </w:r>
    </w:p>
    <w:p w:rsidR="0074127D" w:rsidP="0011264F" w:rsidRDefault="0074127D" w14:paraId="0AE4543D" w14:textId="77777777">
      <w:pPr>
        <w:pStyle w:val="Listeavsnitt"/>
        <w:spacing w:after="0"/>
        <w:ind w:left="1416"/>
        <w:rPr>
          <w:rFonts w:ascii="Arial" w:hAnsi="Arial" w:cs="Arial"/>
        </w:rPr>
      </w:pPr>
    </w:p>
    <w:p w:rsidR="00F07670" w:rsidP="00F07670" w:rsidRDefault="00F07670" w14:paraId="280BDA2C" w14:textId="066EC49E">
      <w:pPr>
        <w:pStyle w:val="Listeavsnitt"/>
        <w:spacing w:after="0"/>
        <w:ind w:left="1080" w:firstLine="336"/>
        <w:rPr>
          <w:rFonts w:ascii="Arial" w:hAnsi="Arial" w:cs="Arial"/>
        </w:rPr>
      </w:pPr>
    </w:p>
    <w:p w:rsidR="00E50D62" w:rsidP="00F07670" w:rsidRDefault="00F07670" w14:paraId="648F426D" w14:textId="116C88FB">
      <w:pPr>
        <w:pStyle w:val="Listeavsnitt"/>
        <w:numPr>
          <w:ilvl w:val="1"/>
          <w:numId w:val="14"/>
        </w:numPr>
        <w:spacing w:after="0"/>
        <w:rPr>
          <w:rFonts w:ascii="Arial" w:hAnsi="Arial" w:cs="Arial"/>
        </w:rPr>
      </w:pPr>
      <w:r>
        <w:rPr>
          <w:rFonts w:ascii="Arial" w:hAnsi="Arial" w:cs="Arial"/>
        </w:rPr>
        <w:t>S</w:t>
      </w:r>
      <w:r w:rsidR="00E50D62">
        <w:rPr>
          <w:rFonts w:ascii="Arial" w:hAnsi="Arial" w:cs="Arial"/>
        </w:rPr>
        <w:t xml:space="preserve">tyrepapirene </w:t>
      </w:r>
      <w:r>
        <w:rPr>
          <w:rFonts w:ascii="Arial" w:hAnsi="Arial" w:cs="Arial"/>
        </w:rPr>
        <w:t xml:space="preserve">skal være skriftlige og være sendt ut til </w:t>
      </w:r>
      <w:r w:rsidR="00E50D62">
        <w:rPr>
          <w:rFonts w:ascii="Arial" w:hAnsi="Arial" w:cs="Arial"/>
        </w:rPr>
        <w:t>alle medlemmer (</w:t>
      </w:r>
      <w:proofErr w:type="spellStart"/>
      <w:r w:rsidR="00E50D62">
        <w:rPr>
          <w:rFonts w:ascii="Arial" w:hAnsi="Arial" w:cs="Arial"/>
        </w:rPr>
        <w:t>event</w:t>
      </w:r>
      <w:proofErr w:type="spellEnd"/>
      <w:r w:rsidR="00E50D62">
        <w:rPr>
          <w:rFonts w:ascii="Arial" w:hAnsi="Arial" w:cs="Arial"/>
        </w:rPr>
        <w:t xml:space="preserve">. </w:t>
      </w:r>
    </w:p>
    <w:p w:rsidR="00E50D62" w:rsidP="00E50D62" w:rsidRDefault="00E50D62" w14:paraId="5E1CA0CE" w14:textId="77777777">
      <w:pPr>
        <w:pStyle w:val="Listeavsnitt"/>
        <w:spacing w:after="0"/>
        <w:ind w:left="1080" w:firstLine="336"/>
        <w:rPr>
          <w:rFonts w:ascii="Arial" w:hAnsi="Arial" w:cs="Arial"/>
        </w:rPr>
      </w:pPr>
      <w:r>
        <w:rPr>
          <w:rFonts w:ascii="Arial" w:hAnsi="Arial" w:cs="Arial"/>
        </w:rPr>
        <w:t xml:space="preserve">varamedlemmer m.m.) av styret som skal ha innkalling, </w:t>
      </w:r>
      <w:r w:rsidR="00F07670">
        <w:rPr>
          <w:rFonts w:ascii="Arial" w:hAnsi="Arial" w:cs="Arial"/>
        </w:rPr>
        <w:t xml:space="preserve">minst 7 dager før </w:t>
      </w:r>
    </w:p>
    <w:p w:rsidR="00E50D62" w:rsidP="00E50D62" w:rsidRDefault="00F07670" w14:paraId="5AD9CC87" w14:textId="77777777">
      <w:pPr>
        <w:pStyle w:val="Listeavsnitt"/>
        <w:spacing w:after="0"/>
        <w:ind w:left="1080" w:firstLine="336"/>
        <w:rPr>
          <w:rFonts w:ascii="Arial" w:hAnsi="Arial" w:cs="Arial"/>
        </w:rPr>
      </w:pPr>
      <w:r>
        <w:rPr>
          <w:rFonts w:ascii="Arial" w:hAnsi="Arial" w:cs="Arial"/>
        </w:rPr>
        <w:t xml:space="preserve">styremøte finner sted. </w:t>
      </w:r>
      <w:r w:rsidR="00E50D62">
        <w:rPr>
          <w:rFonts w:ascii="Arial" w:hAnsi="Arial" w:cs="Arial"/>
        </w:rPr>
        <w:t xml:space="preserve">Det er lov å sende styrepapirer om en bestemt sak eller </w:t>
      </w:r>
    </w:p>
    <w:p w:rsidR="00E50D62" w:rsidP="00E50D62" w:rsidRDefault="00E50D62" w14:paraId="38D10D1B" w14:textId="5AFDA66A">
      <w:pPr>
        <w:pStyle w:val="Listeavsnitt"/>
        <w:spacing w:after="0"/>
        <w:ind w:left="1080" w:firstLine="336"/>
        <w:rPr>
          <w:rFonts w:ascii="Arial" w:hAnsi="Arial" w:cs="Arial"/>
        </w:rPr>
      </w:pPr>
      <w:r>
        <w:rPr>
          <w:rFonts w:ascii="Arial" w:hAnsi="Arial" w:cs="Arial"/>
        </w:rPr>
        <w:t xml:space="preserve">nødvendig underlag senere enn 2 dager før styremøte, hvis styreleder finner </w:t>
      </w:r>
    </w:p>
    <w:p w:rsidR="00F07670" w:rsidP="00472998" w:rsidRDefault="00E50D62" w14:paraId="62798BBB" w14:textId="2CE2E661">
      <w:pPr>
        <w:pStyle w:val="Listeavsnitt"/>
        <w:spacing w:after="0"/>
        <w:ind w:left="1416"/>
        <w:rPr>
          <w:rFonts w:ascii="Arial" w:hAnsi="Arial" w:cs="Arial"/>
        </w:rPr>
      </w:pPr>
      <w:r>
        <w:rPr>
          <w:rFonts w:ascii="Arial" w:hAnsi="Arial" w:cs="Arial"/>
        </w:rPr>
        <w:t>dette forsvarlig i spesielle situasjoner</w:t>
      </w:r>
      <w:r w:rsidR="001828DF">
        <w:rPr>
          <w:rFonts w:ascii="Arial" w:hAnsi="Arial" w:cs="Arial"/>
        </w:rPr>
        <w:t>, men dette skal kun skje unntaksvis.</w:t>
      </w:r>
      <w:r>
        <w:rPr>
          <w:rFonts w:ascii="Arial" w:hAnsi="Arial" w:cs="Arial"/>
        </w:rPr>
        <w:t xml:space="preserve"> Styrepapirene skal sendes på </w:t>
      </w:r>
      <w:proofErr w:type="gramStart"/>
      <w:r>
        <w:rPr>
          <w:rFonts w:ascii="Arial" w:hAnsi="Arial" w:cs="Arial"/>
        </w:rPr>
        <w:t>mail</w:t>
      </w:r>
      <w:proofErr w:type="gramEnd"/>
      <w:r>
        <w:rPr>
          <w:rFonts w:ascii="Arial" w:hAnsi="Arial" w:cs="Arial"/>
        </w:rPr>
        <w:t xml:space="preserve">, gjerne med flere </w:t>
      </w:r>
      <w:r w:rsidR="00D1275B">
        <w:rPr>
          <w:rFonts w:ascii="Arial" w:hAnsi="Arial" w:cs="Arial"/>
        </w:rPr>
        <w:t xml:space="preserve">ulike </w:t>
      </w:r>
      <w:r>
        <w:rPr>
          <w:rFonts w:ascii="Arial" w:hAnsi="Arial" w:cs="Arial"/>
        </w:rPr>
        <w:t xml:space="preserve">vedlegg som inneholder </w:t>
      </w:r>
      <w:proofErr w:type="spellStart"/>
      <w:r w:rsidR="00D1275B">
        <w:rPr>
          <w:rFonts w:ascii="Arial" w:hAnsi="Arial" w:cs="Arial"/>
        </w:rPr>
        <w:t>f.eks</w:t>
      </w:r>
      <w:proofErr w:type="spellEnd"/>
      <w:r w:rsidR="00D1275B">
        <w:rPr>
          <w:rFonts w:ascii="Arial" w:hAnsi="Arial" w:cs="Arial"/>
        </w:rPr>
        <w:t xml:space="preserve"> </w:t>
      </w:r>
      <w:proofErr w:type="spellStart"/>
      <w:r>
        <w:rPr>
          <w:rFonts w:ascii="Arial" w:hAnsi="Arial" w:cs="Arial"/>
        </w:rPr>
        <w:t>excel</w:t>
      </w:r>
      <w:proofErr w:type="spellEnd"/>
      <w:r>
        <w:rPr>
          <w:rFonts w:ascii="Arial" w:hAnsi="Arial" w:cs="Arial"/>
        </w:rPr>
        <w:t xml:space="preserve"> rapporter med arkfaner, men </w:t>
      </w:r>
      <w:r w:rsidR="00F07670">
        <w:rPr>
          <w:rFonts w:ascii="Arial" w:hAnsi="Arial" w:cs="Arial"/>
        </w:rPr>
        <w:t xml:space="preserve">det </w:t>
      </w:r>
      <w:r>
        <w:rPr>
          <w:rFonts w:ascii="Arial" w:hAnsi="Arial" w:cs="Arial"/>
        </w:rPr>
        <w:t xml:space="preserve">skal </w:t>
      </w:r>
      <w:r w:rsidR="00F07670">
        <w:rPr>
          <w:rFonts w:ascii="Arial" w:hAnsi="Arial" w:cs="Arial"/>
        </w:rPr>
        <w:t xml:space="preserve">alltid </w:t>
      </w:r>
      <w:r>
        <w:rPr>
          <w:rFonts w:ascii="Arial" w:hAnsi="Arial" w:cs="Arial"/>
        </w:rPr>
        <w:t>medfølge e</w:t>
      </w:r>
      <w:r w:rsidR="00F07670">
        <w:rPr>
          <w:rFonts w:ascii="Arial" w:hAnsi="Arial" w:cs="Arial"/>
        </w:rPr>
        <w:t xml:space="preserve">n komplett samlet </w:t>
      </w:r>
      <w:proofErr w:type="spellStart"/>
      <w:r w:rsidR="00F07670">
        <w:rPr>
          <w:rFonts w:ascii="Arial" w:hAnsi="Arial" w:cs="Arial"/>
        </w:rPr>
        <w:t>pdf</w:t>
      </w:r>
      <w:proofErr w:type="spellEnd"/>
      <w:r w:rsidR="00F07670">
        <w:rPr>
          <w:rFonts w:ascii="Arial" w:hAnsi="Arial" w:cs="Arial"/>
        </w:rPr>
        <w:t xml:space="preserve"> av alle sakspapirer</w:t>
      </w:r>
      <w:r>
        <w:rPr>
          <w:rFonts w:ascii="Arial" w:hAnsi="Arial" w:cs="Arial"/>
        </w:rPr>
        <w:t xml:space="preserve">, for å sikre at all dokumentasjon blir </w:t>
      </w:r>
      <w:r w:rsidR="00472998">
        <w:rPr>
          <w:rFonts w:ascii="Arial" w:hAnsi="Arial" w:cs="Arial"/>
        </w:rPr>
        <w:t>enkel å følge</w:t>
      </w:r>
      <w:r w:rsidR="00D1275B">
        <w:rPr>
          <w:rFonts w:ascii="Arial" w:hAnsi="Arial" w:cs="Arial"/>
        </w:rPr>
        <w:t xml:space="preserve"> og at mottaker ikke behøver å tenke på fullstendighet av dokumenter</w:t>
      </w:r>
      <w:r w:rsidR="00472998">
        <w:rPr>
          <w:rFonts w:ascii="Arial" w:hAnsi="Arial" w:cs="Arial"/>
        </w:rPr>
        <w:t>.</w:t>
      </w:r>
    </w:p>
    <w:p w:rsidR="00AC198A" w:rsidP="00472998" w:rsidRDefault="00AC198A" w14:paraId="316C89F8" w14:textId="33554011">
      <w:pPr>
        <w:pStyle w:val="Listeavsnitt"/>
        <w:spacing w:after="0"/>
        <w:ind w:left="1416"/>
        <w:rPr>
          <w:rFonts w:ascii="Arial" w:hAnsi="Arial" w:cs="Arial"/>
        </w:rPr>
      </w:pPr>
    </w:p>
    <w:p w:rsidRPr="00485198" w:rsidR="00ED2957" w:rsidP="00E04B3D" w:rsidRDefault="00AC198A" w14:paraId="3C647F94" w14:textId="296D1666">
      <w:pPr>
        <w:pStyle w:val="Listeavsnitt"/>
        <w:spacing w:after="0"/>
        <w:ind w:left="1416"/>
        <w:rPr>
          <w:rFonts w:ascii="Arial" w:hAnsi="Arial" w:cs="Arial"/>
        </w:rPr>
      </w:pPr>
      <w:r>
        <w:rPr>
          <w:rFonts w:ascii="Arial" w:hAnsi="Arial" w:cs="Arial"/>
        </w:rPr>
        <w:t xml:space="preserve">Saker som er beslutnings saker og som styret skal fatte vedtak på skal alltid inneholde en </w:t>
      </w:r>
      <w:r w:rsidR="00D83750">
        <w:rPr>
          <w:rFonts w:ascii="Arial" w:hAnsi="Arial" w:cs="Arial"/>
        </w:rPr>
        <w:t>for</w:t>
      </w:r>
      <w:r>
        <w:rPr>
          <w:rFonts w:ascii="Arial" w:hAnsi="Arial" w:cs="Arial"/>
        </w:rPr>
        <w:t>side med sammendrag og oppsummering og forslag til vedtak</w:t>
      </w:r>
      <w:r w:rsidR="00E04B3D">
        <w:rPr>
          <w:rFonts w:ascii="Arial" w:hAnsi="Arial" w:cs="Arial"/>
        </w:rPr>
        <w:t>.</w:t>
      </w:r>
    </w:p>
    <w:p w:rsidRPr="00485198" w:rsidR="00ED2957" w:rsidP="0011264F" w:rsidRDefault="00ED2957" w14:paraId="767F2462" w14:textId="77777777">
      <w:pPr>
        <w:spacing w:after="0"/>
        <w:ind w:left="708" w:firstLine="708"/>
        <w:rPr>
          <w:rFonts w:ascii="Arial" w:hAnsi="Arial" w:cs="Arial"/>
        </w:rPr>
      </w:pPr>
      <w:r w:rsidRPr="00485198">
        <w:rPr>
          <w:rFonts w:ascii="Arial" w:hAnsi="Arial" w:cs="Arial"/>
        </w:rPr>
        <w:t>Følgende agenda/inndeling skal være fast på styremøtene.</w:t>
      </w:r>
    </w:p>
    <w:p w:rsidRPr="00485198" w:rsidR="00F65A76" w:rsidP="00F65A76" w:rsidRDefault="00F65A76" w14:paraId="06A3B8B8" w14:textId="77777777">
      <w:pPr>
        <w:pStyle w:val="Listeavsnitt"/>
        <w:rPr>
          <w:rFonts w:ascii="Arial" w:hAnsi="Arial" w:cs="Arial"/>
        </w:rPr>
      </w:pPr>
    </w:p>
    <w:p w:rsidRPr="00485198" w:rsidR="00ED2957" w:rsidP="00ED2957" w:rsidRDefault="003A1FAE" w14:paraId="51F21AB9" w14:textId="54E81E5A">
      <w:pPr>
        <w:pStyle w:val="Listeavsnitt"/>
        <w:numPr>
          <w:ilvl w:val="0"/>
          <w:numId w:val="5"/>
        </w:numPr>
        <w:spacing w:before="0" w:line="276" w:lineRule="auto"/>
        <w:rPr>
          <w:rFonts w:ascii="Arial" w:hAnsi="Arial" w:cs="Arial"/>
        </w:rPr>
      </w:pPr>
      <w:r>
        <w:rPr>
          <w:rFonts w:ascii="Arial" w:hAnsi="Arial" w:cs="Arial"/>
        </w:rPr>
        <w:t xml:space="preserve">Agenda </w:t>
      </w:r>
    </w:p>
    <w:p w:rsidRPr="00485198" w:rsidR="00ED2957" w:rsidP="00ED2957" w:rsidRDefault="00A57082" w14:paraId="4FF807AB" w14:textId="77777777">
      <w:pPr>
        <w:pStyle w:val="Listeavsnitt"/>
        <w:numPr>
          <w:ilvl w:val="1"/>
          <w:numId w:val="5"/>
        </w:numPr>
        <w:spacing w:before="0" w:line="276" w:lineRule="auto"/>
        <w:rPr>
          <w:rFonts w:ascii="Arial" w:hAnsi="Arial" w:cs="Arial"/>
        </w:rPr>
      </w:pPr>
      <w:r w:rsidRPr="00485198">
        <w:rPr>
          <w:rFonts w:ascii="Arial" w:hAnsi="Arial" w:cs="Arial"/>
        </w:rPr>
        <w:t>O</w:t>
      </w:r>
      <w:r w:rsidRPr="00485198" w:rsidR="00ED2957">
        <w:rPr>
          <w:rFonts w:ascii="Arial" w:hAnsi="Arial" w:cs="Arial"/>
        </w:rPr>
        <w:t>rienteringssaker</w:t>
      </w:r>
    </w:p>
    <w:p w:rsidRPr="00485198" w:rsidR="00ED2957" w:rsidP="00ED2957" w:rsidRDefault="00ED2957" w14:paraId="794B0A80" w14:textId="77777777">
      <w:pPr>
        <w:pStyle w:val="Listeavsnitt"/>
        <w:numPr>
          <w:ilvl w:val="2"/>
          <w:numId w:val="5"/>
        </w:numPr>
        <w:spacing w:before="0" w:line="276" w:lineRule="auto"/>
        <w:rPr>
          <w:rFonts w:ascii="Arial" w:hAnsi="Arial" w:cs="Arial"/>
        </w:rPr>
      </w:pPr>
      <w:r w:rsidRPr="00485198">
        <w:rPr>
          <w:rFonts w:ascii="Arial" w:hAnsi="Arial" w:cs="Arial"/>
        </w:rPr>
        <w:t>Protokoll fra siste møte</w:t>
      </w:r>
    </w:p>
    <w:p w:rsidRPr="00485198" w:rsidR="00ED2957" w:rsidP="00ED2957" w:rsidRDefault="00ED2957" w14:paraId="4EDED978" w14:textId="77777777">
      <w:pPr>
        <w:pStyle w:val="Listeavsnitt"/>
        <w:numPr>
          <w:ilvl w:val="2"/>
          <w:numId w:val="5"/>
        </w:numPr>
        <w:spacing w:before="0" w:line="276" w:lineRule="auto"/>
        <w:rPr>
          <w:rFonts w:ascii="Arial" w:hAnsi="Arial" w:cs="Arial"/>
        </w:rPr>
      </w:pPr>
      <w:r w:rsidRPr="00485198">
        <w:rPr>
          <w:rFonts w:ascii="Arial" w:hAnsi="Arial" w:cs="Arial"/>
        </w:rPr>
        <w:t>Daglig leders orientering</w:t>
      </w:r>
    </w:p>
    <w:p w:rsidRPr="00485198" w:rsidR="00ED2957" w:rsidP="00ED2957" w:rsidRDefault="00ED2957" w14:paraId="5649ABEE" w14:textId="77777777">
      <w:pPr>
        <w:pStyle w:val="Listeavsnitt"/>
        <w:numPr>
          <w:ilvl w:val="2"/>
          <w:numId w:val="5"/>
        </w:numPr>
        <w:spacing w:before="0" w:line="276" w:lineRule="auto"/>
        <w:rPr>
          <w:rFonts w:ascii="Arial" w:hAnsi="Arial" w:cs="Arial"/>
        </w:rPr>
      </w:pPr>
      <w:r w:rsidRPr="00485198">
        <w:rPr>
          <w:rFonts w:ascii="Arial" w:hAnsi="Arial" w:cs="Arial"/>
        </w:rPr>
        <w:t>Resultatrapportering</w:t>
      </w:r>
    </w:p>
    <w:p w:rsidRPr="00485198" w:rsidR="00ED2957" w:rsidP="00ED2957" w:rsidRDefault="00ED2957" w14:paraId="6355B368" w14:textId="77777777">
      <w:pPr>
        <w:pStyle w:val="Listeavsnitt"/>
        <w:numPr>
          <w:ilvl w:val="1"/>
          <w:numId w:val="5"/>
        </w:numPr>
        <w:spacing w:before="0" w:line="276" w:lineRule="auto"/>
        <w:rPr>
          <w:rFonts w:ascii="Arial" w:hAnsi="Arial" w:cs="Arial"/>
        </w:rPr>
      </w:pPr>
      <w:r w:rsidRPr="00485198">
        <w:rPr>
          <w:rFonts w:ascii="Arial" w:hAnsi="Arial" w:cs="Arial"/>
        </w:rPr>
        <w:t>Oppfølgingssaker</w:t>
      </w:r>
    </w:p>
    <w:p w:rsidRPr="00485198" w:rsidR="00ED2957" w:rsidP="00ED2957" w:rsidRDefault="00ED2957" w14:paraId="69D096D6" w14:textId="77777777">
      <w:pPr>
        <w:pStyle w:val="Listeavsnitt"/>
        <w:numPr>
          <w:ilvl w:val="2"/>
          <w:numId w:val="5"/>
        </w:numPr>
        <w:spacing w:before="0" w:line="276" w:lineRule="auto"/>
        <w:rPr>
          <w:rFonts w:ascii="Arial" w:hAnsi="Arial" w:cs="Arial"/>
        </w:rPr>
      </w:pPr>
      <w:r w:rsidRPr="00485198">
        <w:rPr>
          <w:rFonts w:ascii="Arial" w:hAnsi="Arial" w:cs="Arial"/>
        </w:rPr>
        <w:t>Rapport om gjennomføring av styrevedtak</w:t>
      </w:r>
    </w:p>
    <w:p w:rsidRPr="00485198" w:rsidR="00ED2957" w:rsidP="00ED2957" w:rsidRDefault="005A14D0" w14:paraId="02378BD4" w14:textId="0D2F26E3">
      <w:pPr>
        <w:pStyle w:val="Listeavsnitt"/>
        <w:numPr>
          <w:ilvl w:val="1"/>
          <w:numId w:val="5"/>
        </w:numPr>
        <w:spacing w:before="0" w:line="276" w:lineRule="auto"/>
        <w:rPr>
          <w:rFonts w:ascii="Arial" w:hAnsi="Arial" w:cs="Arial"/>
        </w:rPr>
      </w:pPr>
      <w:r w:rsidRPr="00485198">
        <w:rPr>
          <w:rFonts w:ascii="Arial" w:hAnsi="Arial" w:cs="Arial"/>
        </w:rPr>
        <w:t>Beslutnings saker</w:t>
      </w:r>
    </w:p>
    <w:p w:rsidRPr="00485198" w:rsidR="00ED2957" w:rsidP="00ED2957" w:rsidRDefault="00ED2957" w14:paraId="27FBEFB3" w14:textId="77777777">
      <w:pPr>
        <w:pStyle w:val="Listeavsnitt"/>
        <w:numPr>
          <w:ilvl w:val="1"/>
          <w:numId w:val="5"/>
        </w:numPr>
        <w:spacing w:before="0" w:line="276" w:lineRule="auto"/>
        <w:rPr>
          <w:rFonts w:ascii="Arial" w:hAnsi="Arial" w:cs="Arial"/>
        </w:rPr>
      </w:pPr>
      <w:r w:rsidRPr="00485198">
        <w:rPr>
          <w:rFonts w:ascii="Arial" w:hAnsi="Arial" w:cs="Arial"/>
        </w:rPr>
        <w:t>Diskusjonssaker</w:t>
      </w:r>
    </w:p>
    <w:p w:rsidRPr="00485198" w:rsidR="00ED2957" w:rsidP="00ED2957" w:rsidRDefault="00ED2957" w14:paraId="07277BE7" w14:textId="77777777">
      <w:pPr>
        <w:pStyle w:val="Listeavsnitt"/>
        <w:numPr>
          <w:ilvl w:val="1"/>
          <w:numId w:val="5"/>
        </w:numPr>
        <w:spacing w:before="0" w:line="276" w:lineRule="auto"/>
        <w:rPr>
          <w:rFonts w:ascii="Arial" w:hAnsi="Arial" w:cs="Arial"/>
        </w:rPr>
      </w:pPr>
      <w:r w:rsidRPr="00485198">
        <w:rPr>
          <w:rFonts w:ascii="Arial" w:hAnsi="Arial" w:cs="Arial"/>
        </w:rPr>
        <w:t>Eventuelt</w:t>
      </w:r>
    </w:p>
    <w:p w:rsidRPr="00485198" w:rsidR="00ED2957" w:rsidP="00ED2957" w:rsidRDefault="00ED2957" w14:paraId="10C8F72E" w14:textId="77777777">
      <w:pPr>
        <w:pStyle w:val="Listeavsnitt"/>
        <w:numPr>
          <w:ilvl w:val="1"/>
          <w:numId w:val="5"/>
        </w:numPr>
        <w:spacing w:before="0" w:line="276" w:lineRule="auto"/>
        <w:rPr>
          <w:rFonts w:ascii="Arial" w:hAnsi="Arial" w:cs="Arial"/>
        </w:rPr>
      </w:pPr>
      <w:r w:rsidRPr="00485198">
        <w:rPr>
          <w:rFonts w:ascii="Arial" w:hAnsi="Arial" w:cs="Arial"/>
        </w:rPr>
        <w:t>Oppsummering</w:t>
      </w:r>
    </w:p>
    <w:p w:rsidRPr="00485198" w:rsidR="00ED2957" w:rsidP="00ED2957" w:rsidRDefault="00ED2957" w14:paraId="08BF6446" w14:textId="77777777">
      <w:pPr>
        <w:pStyle w:val="Listeavsnitt"/>
        <w:numPr>
          <w:ilvl w:val="2"/>
          <w:numId w:val="5"/>
        </w:numPr>
        <w:spacing w:before="0" w:line="276" w:lineRule="auto"/>
        <w:rPr>
          <w:rFonts w:ascii="Arial" w:hAnsi="Arial" w:cs="Arial"/>
        </w:rPr>
      </w:pPr>
      <w:r w:rsidRPr="00485198">
        <w:rPr>
          <w:rFonts w:ascii="Arial" w:hAnsi="Arial" w:cs="Arial"/>
        </w:rPr>
        <w:t>Evaluering av møtet</w:t>
      </w:r>
    </w:p>
    <w:p w:rsidRPr="00485198" w:rsidR="00ED2957" w:rsidP="00ED2957" w:rsidRDefault="00ED2957" w14:paraId="31768CA0" w14:textId="77777777">
      <w:pPr>
        <w:pStyle w:val="Listeavsnitt"/>
        <w:numPr>
          <w:ilvl w:val="2"/>
          <w:numId w:val="5"/>
        </w:numPr>
        <w:spacing w:before="0" w:line="276" w:lineRule="auto"/>
        <w:rPr>
          <w:rFonts w:ascii="Arial" w:hAnsi="Arial" w:cs="Arial"/>
        </w:rPr>
      </w:pPr>
      <w:r w:rsidRPr="00485198">
        <w:rPr>
          <w:rFonts w:ascii="Arial" w:hAnsi="Arial" w:cs="Arial"/>
        </w:rPr>
        <w:lastRenderedPageBreak/>
        <w:t>Saker for neste styremøte</w:t>
      </w:r>
    </w:p>
    <w:p w:rsidR="00D055D3" w:rsidP="00103DD0" w:rsidRDefault="00D055D3" w14:paraId="4D2C47A9" w14:textId="77777777">
      <w:pPr>
        <w:ind w:left="708" w:firstLine="708"/>
        <w:rPr>
          <w:rFonts w:ascii="Arial" w:hAnsi="Arial" w:cs="Arial"/>
        </w:rPr>
      </w:pPr>
    </w:p>
    <w:p w:rsidR="00D055D3" w:rsidP="00103DD0" w:rsidRDefault="00D055D3" w14:paraId="2458044E" w14:textId="77777777">
      <w:pPr>
        <w:ind w:left="708" w:firstLine="708"/>
        <w:rPr>
          <w:rFonts w:ascii="Arial" w:hAnsi="Arial" w:cs="Arial"/>
        </w:rPr>
      </w:pPr>
    </w:p>
    <w:p w:rsidRPr="00485198" w:rsidR="00ED2957" w:rsidP="00103DD0" w:rsidRDefault="00ED2957" w14:paraId="2BFD9CA2" w14:textId="2D795FAC">
      <w:pPr>
        <w:ind w:left="708" w:firstLine="708"/>
        <w:rPr>
          <w:rFonts w:ascii="Arial" w:hAnsi="Arial" w:cs="Arial"/>
        </w:rPr>
      </w:pPr>
      <w:r w:rsidRPr="00485198">
        <w:rPr>
          <w:rFonts w:ascii="Arial" w:hAnsi="Arial" w:cs="Arial"/>
        </w:rPr>
        <w:t xml:space="preserve">Innholdet i </w:t>
      </w:r>
      <w:r w:rsidR="003A1FAE">
        <w:rPr>
          <w:rFonts w:ascii="Arial" w:hAnsi="Arial" w:cs="Arial"/>
        </w:rPr>
        <w:t>s</w:t>
      </w:r>
      <w:r w:rsidRPr="00485198">
        <w:rPr>
          <w:rFonts w:ascii="Arial" w:hAnsi="Arial" w:cs="Arial"/>
        </w:rPr>
        <w:t>akslisten</w:t>
      </w:r>
    </w:p>
    <w:p w:rsidR="00D055D3" w:rsidP="00103DD0" w:rsidRDefault="00D055D3" w14:paraId="6B7CEEFF" w14:textId="77777777">
      <w:pPr>
        <w:ind w:left="708" w:firstLine="708"/>
        <w:rPr>
          <w:rFonts w:ascii="Arial" w:hAnsi="Arial" w:cs="Arial"/>
          <w:b/>
        </w:rPr>
      </w:pPr>
    </w:p>
    <w:p w:rsidR="005342C8" w:rsidP="00103DD0" w:rsidRDefault="00ED2957" w14:paraId="29AF0569" w14:textId="3F7E4DD6">
      <w:pPr>
        <w:ind w:left="708" w:firstLine="708"/>
        <w:rPr>
          <w:rFonts w:ascii="Arial" w:hAnsi="Arial" w:cs="Arial"/>
        </w:rPr>
      </w:pPr>
      <w:r w:rsidRPr="00485198">
        <w:rPr>
          <w:rFonts w:ascii="Arial" w:hAnsi="Arial" w:cs="Arial"/>
          <w:b/>
        </w:rPr>
        <w:t>Daglig leders orientering</w:t>
      </w:r>
      <w:r w:rsidRPr="00485198">
        <w:rPr>
          <w:rFonts w:ascii="Arial" w:hAnsi="Arial" w:cs="Arial"/>
        </w:rPr>
        <w:t xml:space="preserve"> </w:t>
      </w:r>
    </w:p>
    <w:p w:rsidRPr="00485198" w:rsidR="00ED2957" w:rsidP="00103DD0" w:rsidRDefault="005342C8" w14:paraId="3B6EC9C5" w14:textId="76345EF4">
      <w:pPr>
        <w:ind w:left="1416"/>
        <w:rPr>
          <w:rFonts w:ascii="Arial" w:hAnsi="Arial" w:cs="Arial"/>
        </w:rPr>
      </w:pPr>
      <w:r>
        <w:rPr>
          <w:rFonts w:ascii="Arial" w:hAnsi="Arial" w:cs="Arial"/>
        </w:rPr>
        <w:t>S</w:t>
      </w:r>
      <w:r w:rsidRPr="00485198" w:rsidR="00ED2957">
        <w:rPr>
          <w:rFonts w:ascii="Arial" w:hAnsi="Arial" w:cs="Arial"/>
        </w:rPr>
        <w:t>kal informere styret om ting som har skjedd siden forrige styremøte som er nyttig for styret å vite, og som ikke står på dagsorden. Posten bør ikke ta mer tid enn 15 – 20 minutter. Ønskes diskusjon om orienteringssaker, skal saken henvises til «eventuelt» senere i møtet.</w:t>
      </w:r>
      <w:r w:rsidR="001C7CD6">
        <w:rPr>
          <w:rFonts w:ascii="Arial" w:hAnsi="Arial" w:cs="Arial"/>
        </w:rPr>
        <w:t xml:space="preserve"> </w:t>
      </w:r>
    </w:p>
    <w:p w:rsidR="005342C8" w:rsidP="00103DD0" w:rsidRDefault="00ED2957" w14:paraId="389B7210" w14:textId="77777777">
      <w:pPr>
        <w:ind w:left="1416"/>
        <w:rPr>
          <w:rFonts w:ascii="Arial" w:hAnsi="Arial" w:cs="Arial"/>
        </w:rPr>
      </w:pPr>
      <w:r w:rsidRPr="00485198">
        <w:rPr>
          <w:rFonts w:ascii="Arial" w:hAnsi="Arial" w:cs="Arial"/>
          <w:b/>
        </w:rPr>
        <w:t>Resultatrapportering</w:t>
      </w:r>
      <w:r w:rsidRPr="00485198">
        <w:rPr>
          <w:rFonts w:ascii="Arial" w:hAnsi="Arial" w:cs="Arial"/>
        </w:rPr>
        <w:t xml:space="preserve"> </w:t>
      </w:r>
    </w:p>
    <w:p w:rsidRPr="00485198" w:rsidR="00A57082" w:rsidP="00103DD0" w:rsidRDefault="005342C8" w14:paraId="243F5905" w14:textId="6A9084AA">
      <w:pPr>
        <w:ind w:left="1416"/>
        <w:rPr>
          <w:rFonts w:ascii="Arial" w:hAnsi="Arial" w:cs="Arial"/>
        </w:rPr>
      </w:pPr>
      <w:r>
        <w:rPr>
          <w:rFonts w:ascii="Arial" w:hAnsi="Arial" w:cs="Arial"/>
        </w:rPr>
        <w:t>S</w:t>
      </w:r>
      <w:r w:rsidRPr="00485198" w:rsidR="00ED2957">
        <w:rPr>
          <w:rFonts w:ascii="Arial" w:hAnsi="Arial" w:cs="Arial"/>
        </w:rPr>
        <w:t xml:space="preserve">kal gjennomføres for </w:t>
      </w:r>
      <w:r w:rsidRPr="00485198" w:rsidR="00A57082">
        <w:rPr>
          <w:rFonts w:ascii="Arial" w:hAnsi="Arial" w:cs="Arial"/>
        </w:rPr>
        <w:t xml:space="preserve">minimum hvert tertial </w:t>
      </w:r>
      <w:r w:rsidRPr="00485198" w:rsidR="00ED2957">
        <w:rPr>
          <w:rFonts w:ascii="Arial" w:hAnsi="Arial" w:cs="Arial"/>
        </w:rPr>
        <w:t xml:space="preserve">og skal inneholde hovedtall fra regnskapet og sammenlignes med budsjett. </w:t>
      </w:r>
      <w:r w:rsidR="001C7CD6">
        <w:rPr>
          <w:rFonts w:ascii="Arial" w:hAnsi="Arial" w:cs="Arial"/>
        </w:rPr>
        <w:t>Resultat, b</w:t>
      </w:r>
      <w:r w:rsidRPr="00485198" w:rsidR="00ED2957">
        <w:rPr>
          <w:rFonts w:ascii="Arial" w:hAnsi="Arial" w:cs="Arial"/>
        </w:rPr>
        <w:t>alanse</w:t>
      </w:r>
      <w:r w:rsidR="003E22C3">
        <w:rPr>
          <w:rFonts w:ascii="Arial" w:hAnsi="Arial" w:cs="Arial"/>
        </w:rPr>
        <w:t xml:space="preserve">, </w:t>
      </w:r>
      <w:r w:rsidRPr="00485198" w:rsidR="00ED2957">
        <w:rPr>
          <w:rFonts w:ascii="Arial" w:hAnsi="Arial" w:cs="Arial"/>
        </w:rPr>
        <w:t xml:space="preserve">likviditet </w:t>
      </w:r>
      <w:r w:rsidR="003E22C3">
        <w:rPr>
          <w:rFonts w:ascii="Arial" w:hAnsi="Arial" w:cs="Arial"/>
        </w:rPr>
        <w:t xml:space="preserve">og forutsetningene for videre drift skal kommenteres i rapporten. </w:t>
      </w:r>
      <w:r w:rsidRPr="00485198" w:rsidR="00ED2957">
        <w:rPr>
          <w:rFonts w:ascii="Arial" w:hAnsi="Arial" w:cs="Arial"/>
        </w:rPr>
        <w:t>Avvik av betydning skal kommenteres</w:t>
      </w:r>
      <w:r>
        <w:rPr>
          <w:rFonts w:ascii="Arial" w:hAnsi="Arial" w:cs="Arial"/>
        </w:rPr>
        <w:t xml:space="preserve">, sammen med spesielle hendelser som ikke direkte kan leses </w:t>
      </w:r>
      <w:r w:rsidR="00D1275B">
        <w:rPr>
          <w:rFonts w:ascii="Arial" w:hAnsi="Arial" w:cs="Arial"/>
        </w:rPr>
        <w:t>ut ifra</w:t>
      </w:r>
      <w:r>
        <w:rPr>
          <w:rFonts w:ascii="Arial" w:hAnsi="Arial" w:cs="Arial"/>
        </w:rPr>
        <w:t xml:space="preserve"> tallene.</w:t>
      </w:r>
    </w:p>
    <w:p w:rsidR="005342C8" w:rsidP="00103DD0" w:rsidRDefault="00ED2957" w14:paraId="2CC7C62F" w14:textId="77777777">
      <w:pPr>
        <w:ind w:left="1416"/>
        <w:rPr>
          <w:rFonts w:ascii="Arial" w:hAnsi="Arial" w:cs="Arial"/>
          <w:b/>
        </w:rPr>
      </w:pPr>
      <w:r w:rsidRPr="00485198">
        <w:rPr>
          <w:rFonts w:ascii="Arial" w:hAnsi="Arial" w:cs="Arial"/>
          <w:b/>
        </w:rPr>
        <w:t>Rapport om gjennomføring av styrevedtak</w:t>
      </w:r>
    </w:p>
    <w:p w:rsidRPr="00485198" w:rsidR="00ED2957" w:rsidP="00103DD0" w:rsidRDefault="00ED2957" w14:paraId="2D46CF1D" w14:textId="6BF839A1">
      <w:pPr>
        <w:ind w:left="1416"/>
        <w:rPr>
          <w:rFonts w:ascii="Arial" w:hAnsi="Arial" w:cs="Arial"/>
        </w:rPr>
      </w:pPr>
      <w:r w:rsidRPr="00485198">
        <w:rPr>
          <w:rFonts w:ascii="Arial" w:hAnsi="Arial" w:cs="Arial"/>
        </w:rPr>
        <w:t>Det utarbeides liste over oppfølgingssaker. Listen ajourføres etter hvert styremøte. Listen sendes ut sammen med protokollen, men er ikke en del av protokollen.</w:t>
      </w:r>
    </w:p>
    <w:p w:rsidR="005342C8" w:rsidP="00103DD0" w:rsidRDefault="005342C8" w14:paraId="7ED05336" w14:textId="77777777">
      <w:pPr>
        <w:ind w:left="1416"/>
        <w:rPr>
          <w:rFonts w:ascii="Arial" w:hAnsi="Arial" w:cs="Arial"/>
        </w:rPr>
      </w:pPr>
      <w:r w:rsidRPr="00485198">
        <w:rPr>
          <w:rFonts w:ascii="Arial" w:hAnsi="Arial" w:cs="Arial"/>
          <w:b/>
        </w:rPr>
        <w:t>Beslutnings saker</w:t>
      </w:r>
      <w:r w:rsidRPr="00485198" w:rsidR="00ED2957">
        <w:rPr>
          <w:rFonts w:ascii="Arial" w:hAnsi="Arial" w:cs="Arial"/>
        </w:rPr>
        <w:t xml:space="preserve"> </w:t>
      </w:r>
    </w:p>
    <w:p w:rsidRPr="00485198" w:rsidR="00ED2957" w:rsidP="00103DD0" w:rsidRDefault="005342C8" w14:paraId="10844B27" w14:textId="02436AF6">
      <w:pPr>
        <w:ind w:left="1416"/>
        <w:rPr>
          <w:rFonts w:ascii="Arial" w:hAnsi="Arial" w:cs="Arial"/>
        </w:rPr>
      </w:pPr>
      <w:r>
        <w:rPr>
          <w:rFonts w:ascii="Arial" w:hAnsi="Arial" w:cs="Arial"/>
        </w:rPr>
        <w:t>E</w:t>
      </w:r>
      <w:r w:rsidRPr="00485198" w:rsidR="00ED2957">
        <w:rPr>
          <w:rFonts w:ascii="Arial" w:hAnsi="Arial" w:cs="Arial"/>
        </w:rPr>
        <w:t xml:space="preserve">r saker som forelegges styret for en konkret beslutning. Det skal foreligge skriftlig saksframlegg. Saksframlegget skal inneholde hensikt, </w:t>
      </w:r>
      <w:r>
        <w:rPr>
          <w:rFonts w:ascii="Arial" w:hAnsi="Arial" w:cs="Arial"/>
        </w:rPr>
        <w:t>k</w:t>
      </w:r>
      <w:r w:rsidRPr="00485198" w:rsidR="00ED2957">
        <w:rPr>
          <w:rFonts w:ascii="Arial" w:hAnsi="Arial" w:cs="Arial"/>
        </w:rPr>
        <w:t>onsekvenser, begrunnelse for forslaget, innstilling og forslag til vedtak. Styret kan avvise saker hvor informasjonen er mangelfull eller ikke gir tilstrekkelig informasjon. Styremedlemmer som har behov for mer informasjon om en sak før styrebehandling, kan henvende seg til daglig leder</w:t>
      </w:r>
      <w:r>
        <w:rPr>
          <w:rFonts w:ascii="Arial" w:hAnsi="Arial" w:cs="Arial"/>
        </w:rPr>
        <w:t>, men s</w:t>
      </w:r>
      <w:r w:rsidRPr="00485198" w:rsidR="00ED2957">
        <w:rPr>
          <w:rFonts w:ascii="Arial" w:hAnsi="Arial" w:cs="Arial"/>
        </w:rPr>
        <w:t>lik tilleggsinformasjon skal gjøres kjent for alle styremedlemmer eller legges fram på møtet hvor saken skal behandles.</w:t>
      </w:r>
      <w:r>
        <w:rPr>
          <w:rFonts w:ascii="Arial" w:hAnsi="Arial" w:cs="Arial"/>
        </w:rPr>
        <w:t xml:space="preserve"> Det er ikke lov å gjøre forskjellsbehandling av styremedlemmer eller med hensikt om å forsøke å påvirke i forkant. </w:t>
      </w:r>
    </w:p>
    <w:p w:rsidR="005342C8" w:rsidP="00103DD0" w:rsidRDefault="00ED2957" w14:paraId="31631CA7" w14:textId="77777777">
      <w:pPr>
        <w:ind w:left="1416"/>
        <w:rPr>
          <w:rFonts w:ascii="Arial" w:hAnsi="Arial" w:cs="Arial"/>
        </w:rPr>
      </w:pPr>
      <w:r w:rsidRPr="00485198">
        <w:rPr>
          <w:rFonts w:ascii="Arial" w:hAnsi="Arial" w:cs="Arial"/>
          <w:b/>
        </w:rPr>
        <w:t>Diskusjonssaker</w:t>
      </w:r>
      <w:r w:rsidRPr="00485198">
        <w:rPr>
          <w:rFonts w:ascii="Arial" w:hAnsi="Arial" w:cs="Arial"/>
        </w:rPr>
        <w:t xml:space="preserve"> </w:t>
      </w:r>
    </w:p>
    <w:p w:rsidRPr="00485198" w:rsidR="00ED2957" w:rsidP="00103DD0" w:rsidRDefault="005342C8" w14:paraId="3E43D2D0" w14:textId="0311C5A2">
      <w:pPr>
        <w:ind w:left="1416"/>
        <w:rPr>
          <w:rFonts w:ascii="Arial" w:hAnsi="Arial" w:cs="Arial"/>
        </w:rPr>
      </w:pPr>
      <w:r>
        <w:rPr>
          <w:rFonts w:ascii="Arial" w:hAnsi="Arial" w:cs="Arial"/>
        </w:rPr>
        <w:t>E</w:t>
      </w:r>
      <w:r w:rsidRPr="00485198" w:rsidR="00ED2957">
        <w:rPr>
          <w:rFonts w:ascii="Arial" w:hAnsi="Arial" w:cs="Arial"/>
        </w:rPr>
        <w:t xml:space="preserve">r saker som drøftes i styret før de kommer opp som </w:t>
      </w:r>
      <w:r w:rsidRPr="00485198">
        <w:rPr>
          <w:rFonts w:ascii="Arial" w:hAnsi="Arial" w:cs="Arial"/>
        </w:rPr>
        <w:t>beslutnings saker</w:t>
      </w:r>
      <w:r w:rsidRPr="00485198" w:rsidR="00ED2957">
        <w:rPr>
          <w:rFonts w:ascii="Arial" w:hAnsi="Arial" w:cs="Arial"/>
        </w:rPr>
        <w:t xml:space="preserve">. Hensikten med diskusjonssaker er at styret får være med å styre saken i riktig retning tidlig i prosessen eller beslutte at saken ikke skal jobbes videre med. Det skal foreligge en kort beskrivelse og eventuelt bakgrunnsmateriale til alle diskusjonssaker. </w:t>
      </w:r>
    </w:p>
    <w:p w:rsidR="005342C8" w:rsidP="00103DD0" w:rsidRDefault="00ED2957" w14:paraId="28BB1407" w14:textId="77777777">
      <w:pPr>
        <w:ind w:left="1416"/>
        <w:rPr>
          <w:rFonts w:ascii="Arial" w:hAnsi="Arial" w:cs="Arial"/>
        </w:rPr>
      </w:pPr>
      <w:r w:rsidRPr="00485198">
        <w:rPr>
          <w:rFonts w:ascii="Arial" w:hAnsi="Arial" w:cs="Arial"/>
          <w:b/>
        </w:rPr>
        <w:t>Eventuelt</w:t>
      </w:r>
    </w:p>
    <w:p w:rsidR="00ED2957" w:rsidP="00103DD0" w:rsidRDefault="00ED2957" w14:paraId="4AFB3F84" w14:textId="7111FFA9">
      <w:pPr>
        <w:ind w:left="1416"/>
        <w:rPr>
          <w:rFonts w:ascii="Arial" w:hAnsi="Arial" w:cs="Arial"/>
        </w:rPr>
      </w:pPr>
      <w:r w:rsidRPr="00485198">
        <w:rPr>
          <w:rFonts w:ascii="Arial" w:hAnsi="Arial" w:cs="Arial"/>
        </w:rPr>
        <w:t xml:space="preserve">Saker til eventuelt bør i størst mulig grad unngås og </w:t>
      </w:r>
      <w:r w:rsidRPr="00485198" w:rsidR="005342C8">
        <w:rPr>
          <w:rFonts w:ascii="Arial" w:hAnsi="Arial" w:cs="Arial"/>
        </w:rPr>
        <w:t>beslutnings saker</w:t>
      </w:r>
      <w:r w:rsidRPr="00485198">
        <w:rPr>
          <w:rFonts w:ascii="Arial" w:hAnsi="Arial" w:cs="Arial"/>
        </w:rPr>
        <w:t xml:space="preserve"> </w:t>
      </w:r>
      <w:r w:rsidR="005342C8">
        <w:rPr>
          <w:rFonts w:ascii="Arial" w:hAnsi="Arial" w:cs="Arial"/>
        </w:rPr>
        <w:t xml:space="preserve">som fremmes i samme møte skal aldri bli en beslutnings sak. </w:t>
      </w:r>
      <w:r w:rsidRPr="00485198">
        <w:rPr>
          <w:rFonts w:ascii="Arial" w:hAnsi="Arial" w:cs="Arial"/>
        </w:rPr>
        <w:t>Dersom saken krever styrebeslutning skal saken meldes inn som sak på neste styremøte.</w:t>
      </w:r>
    </w:p>
    <w:p w:rsidRPr="00485198" w:rsidR="00F955CA" w:rsidP="00103DD0" w:rsidRDefault="00F955CA" w14:paraId="5A89DA33" w14:textId="77777777">
      <w:pPr>
        <w:ind w:left="1416"/>
        <w:rPr>
          <w:rFonts w:ascii="Arial" w:hAnsi="Arial" w:cs="Arial"/>
        </w:rPr>
      </w:pPr>
    </w:p>
    <w:p w:rsidR="005342C8" w:rsidP="00103DD0" w:rsidRDefault="00ED2957" w14:paraId="36673842" w14:textId="77777777">
      <w:pPr>
        <w:ind w:left="1416"/>
        <w:rPr>
          <w:rFonts w:ascii="Arial" w:hAnsi="Arial" w:cs="Arial"/>
          <w:b/>
        </w:rPr>
      </w:pPr>
      <w:r w:rsidRPr="00485198">
        <w:rPr>
          <w:rFonts w:ascii="Arial" w:hAnsi="Arial" w:cs="Arial"/>
          <w:b/>
        </w:rPr>
        <w:t>Oppsummering</w:t>
      </w:r>
      <w:r w:rsidR="005342C8">
        <w:rPr>
          <w:rFonts w:ascii="Arial" w:hAnsi="Arial" w:cs="Arial"/>
          <w:b/>
        </w:rPr>
        <w:t xml:space="preserve"> </w:t>
      </w:r>
    </w:p>
    <w:p w:rsidRPr="00485198" w:rsidR="00ED2957" w:rsidP="00103DD0" w:rsidRDefault="00ED2957" w14:paraId="23C08F82" w14:textId="26FC4170">
      <w:pPr>
        <w:ind w:left="1416"/>
        <w:rPr>
          <w:rFonts w:ascii="Arial" w:hAnsi="Arial" w:cs="Arial"/>
          <w:b/>
        </w:rPr>
      </w:pPr>
      <w:r w:rsidRPr="00485198">
        <w:rPr>
          <w:rFonts w:ascii="Arial" w:hAnsi="Arial" w:cs="Arial"/>
        </w:rPr>
        <w:t xml:space="preserve">Møtet oppsummeres og evalueres i forhold til arbeidsform og samarbeidsforhold i den hensikt å forbedre styrearbeidet </w:t>
      </w:r>
      <w:r w:rsidR="005342C8">
        <w:rPr>
          <w:rFonts w:ascii="Arial" w:hAnsi="Arial" w:cs="Arial"/>
        </w:rPr>
        <w:t>og</w:t>
      </w:r>
      <w:r w:rsidRPr="00485198">
        <w:rPr>
          <w:rFonts w:ascii="Arial" w:hAnsi="Arial" w:cs="Arial"/>
        </w:rPr>
        <w:t xml:space="preserve"> det enkelte styremedlem. </w:t>
      </w:r>
      <w:r w:rsidR="005342C8">
        <w:rPr>
          <w:rFonts w:ascii="Arial" w:hAnsi="Arial" w:cs="Arial"/>
        </w:rPr>
        <w:t xml:space="preserve">Dette er ikke styreevaluering, men en løpende tilbake melding til hvor effektivt styremøte var, saksforberedelsene og gjennomføringen av møtet. </w:t>
      </w:r>
      <w:r w:rsidRPr="00485198">
        <w:rPr>
          <w:rFonts w:ascii="Arial" w:hAnsi="Arial" w:cs="Arial"/>
        </w:rPr>
        <w:t xml:space="preserve">Oppsummeringen avsluttes med en oversikt over </w:t>
      </w:r>
      <w:r w:rsidRPr="00485198" w:rsidR="005342C8">
        <w:rPr>
          <w:rFonts w:ascii="Arial" w:hAnsi="Arial" w:cs="Arial"/>
        </w:rPr>
        <w:t>beslutnings saker</w:t>
      </w:r>
      <w:r w:rsidRPr="00485198">
        <w:rPr>
          <w:rFonts w:ascii="Arial" w:hAnsi="Arial" w:cs="Arial"/>
        </w:rPr>
        <w:t xml:space="preserve"> og en kort gjennomgang av sakslisten for neste møte. </w:t>
      </w:r>
    </w:p>
    <w:p w:rsidR="00CD29BC" w:rsidP="00103DD0" w:rsidRDefault="00554350" w14:paraId="1B854A8A" w14:textId="77777777">
      <w:pPr>
        <w:ind w:left="1416"/>
        <w:rPr>
          <w:rFonts w:ascii="Arial" w:hAnsi="Arial" w:cs="Arial"/>
          <w:b/>
        </w:rPr>
      </w:pPr>
      <w:r w:rsidRPr="135A4C71" w:rsidR="416F37CF">
        <w:rPr>
          <w:rFonts w:ascii="Arial" w:hAnsi="Arial" w:cs="Arial"/>
          <w:b w:val="1"/>
          <w:bCs w:val="1"/>
        </w:rPr>
        <w:t xml:space="preserve">Informasjon fra styremøtene </w:t>
      </w:r>
    </w:p>
    <w:p w:rsidRPr="00485198" w:rsidR="00ED2957" w:rsidP="135A4C71" w:rsidRDefault="00ED2957" w14:paraId="741BF3D5" w14:textId="64037A17">
      <w:pPr>
        <w:ind w:left="1416"/>
      </w:pPr>
      <w:r w:rsidRPr="135A4C71" w:rsidR="51CABB68">
        <w:rPr>
          <w:rFonts w:ascii="Arial" w:hAnsi="Arial" w:eastAsia="Arial" w:cs="Arial"/>
          <w:noProof w:val="0"/>
          <w:sz w:val="22"/>
          <w:szCs w:val="22"/>
          <w:lang w:val="nb-NO"/>
        </w:rPr>
        <w:t>Aksjeloven inneholder ingen bestemmelser om konfidensialitet eller taushetsplikt. Styret må selv vurdere hvordan og hvilken informasjon som skal deles fra styret. Informasjonsoppgaven ligger hos styreleder eller daglig leder.</w:t>
      </w:r>
    </w:p>
    <w:p w:rsidRPr="00485198" w:rsidR="00ED2957" w:rsidP="00F65A76" w:rsidRDefault="00ED2957" w14:paraId="2DD0D5A0" w14:textId="6502E25F">
      <w:pPr>
        <w:pStyle w:val="Listeavsnitt"/>
        <w:rPr>
          <w:rFonts w:ascii="Arial" w:hAnsi="Arial" w:cs="Arial"/>
        </w:rPr>
      </w:pPr>
    </w:p>
    <w:p w:rsidRPr="00485198" w:rsidR="00F65A76" w:rsidP="00F65A76" w:rsidRDefault="00F65A76" w14:paraId="375A2955" w14:textId="77777777">
      <w:pPr>
        <w:pStyle w:val="Listeavsnitt"/>
        <w:rPr>
          <w:rFonts w:ascii="Arial" w:hAnsi="Arial" w:cs="Arial"/>
        </w:rPr>
      </w:pPr>
    </w:p>
    <w:p w:rsidR="002B03F3" w:rsidP="00E2788D" w:rsidRDefault="00E2788D" w14:paraId="57CB80D1" w14:textId="77777777">
      <w:pPr>
        <w:pStyle w:val="Listeavsnitt"/>
        <w:numPr>
          <w:ilvl w:val="1"/>
          <w:numId w:val="14"/>
        </w:numPr>
        <w:spacing w:after="0"/>
        <w:rPr>
          <w:rFonts w:ascii="Arial" w:hAnsi="Arial" w:cs="Arial"/>
        </w:rPr>
      </w:pPr>
      <w:r w:rsidRPr="00E2788D">
        <w:rPr>
          <w:rFonts w:ascii="Arial" w:hAnsi="Arial" w:cs="Arial"/>
        </w:rPr>
        <w:t>Styre</w:t>
      </w:r>
      <w:r>
        <w:rPr>
          <w:rFonts w:ascii="Arial" w:hAnsi="Arial" w:cs="Arial"/>
        </w:rPr>
        <w:t xml:space="preserve">protokoll skal alltid føres fra styremøtene. Styreleder er ansvarlig for at </w:t>
      </w:r>
    </w:p>
    <w:p w:rsidR="00103DD0" w:rsidP="002B03F3" w:rsidRDefault="00103DD0" w14:paraId="603EFA86" w14:textId="77777777">
      <w:pPr>
        <w:pStyle w:val="Listeavsnitt"/>
        <w:spacing w:after="0"/>
        <w:ind w:left="1080" w:firstLine="336"/>
        <w:rPr>
          <w:rFonts w:ascii="Arial" w:hAnsi="Arial" w:cs="Arial"/>
        </w:rPr>
      </w:pPr>
      <w:r>
        <w:rPr>
          <w:rFonts w:ascii="Arial" w:hAnsi="Arial" w:cs="Arial"/>
        </w:rPr>
        <w:t>styreprotokoll utarbeides</w:t>
      </w:r>
      <w:r w:rsidR="00E2788D">
        <w:rPr>
          <w:rFonts w:ascii="Arial" w:hAnsi="Arial" w:cs="Arial"/>
        </w:rPr>
        <w:t xml:space="preserve">, men </w:t>
      </w:r>
      <w:r w:rsidR="002B03F3">
        <w:rPr>
          <w:rFonts w:ascii="Arial" w:hAnsi="Arial" w:cs="Arial"/>
        </w:rPr>
        <w:t xml:space="preserve">kan delegere denne oppgaven fast til daglig </w:t>
      </w:r>
    </w:p>
    <w:p w:rsidR="002C2BF2" w:rsidP="002C2BF2" w:rsidRDefault="002B03F3" w14:paraId="3F0EB0DE" w14:textId="7584AE44">
      <w:pPr>
        <w:pStyle w:val="Listeavsnitt"/>
        <w:spacing w:after="0"/>
        <w:ind w:left="1080" w:firstLine="336"/>
        <w:rPr>
          <w:rFonts w:ascii="Arial" w:hAnsi="Arial" w:cs="Arial"/>
        </w:rPr>
      </w:pPr>
      <w:r>
        <w:rPr>
          <w:rFonts w:ascii="Arial" w:hAnsi="Arial" w:cs="Arial"/>
        </w:rPr>
        <w:t>leder, s</w:t>
      </w:r>
      <w:r w:rsidR="00F955CA">
        <w:rPr>
          <w:rFonts w:ascii="Arial" w:hAnsi="Arial" w:cs="Arial"/>
        </w:rPr>
        <w:t>t</w:t>
      </w:r>
      <w:r>
        <w:rPr>
          <w:rFonts w:ascii="Arial" w:hAnsi="Arial" w:cs="Arial"/>
        </w:rPr>
        <w:t xml:space="preserve">yresekretær eller om denne oppgaven går på rundgang. </w:t>
      </w:r>
      <w:r w:rsidR="002C2BF2">
        <w:rPr>
          <w:rFonts w:ascii="Arial" w:hAnsi="Arial" w:cs="Arial"/>
        </w:rPr>
        <w:t xml:space="preserve">Aksjeloven </w:t>
      </w:r>
    </w:p>
    <w:p w:rsidR="002C2BF2" w:rsidP="002C2BF2" w:rsidRDefault="002C2BF2" w14:paraId="4950803F" w14:textId="77777777">
      <w:pPr>
        <w:pStyle w:val="Listeavsnitt"/>
        <w:spacing w:after="0"/>
        <w:ind w:left="1080" w:firstLine="336"/>
        <w:rPr>
          <w:rFonts w:ascii="Arial" w:hAnsi="Arial" w:cs="Arial"/>
        </w:rPr>
      </w:pPr>
      <w:r>
        <w:rPr>
          <w:rFonts w:ascii="Arial" w:hAnsi="Arial" w:cs="Arial"/>
        </w:rPr>
        <w:t xml:space="preserve">§ 6- 29 inneholder bestemmelsen om styreprotokoll. </w:t>
      </w:r>
      <w:r w:rsidRPr="00485198" w:rsidR="00F74324">
        <w:rPr>
          <w:rFonts w:ascii="Arial" w:hAnsi="Arial" w:cs="Arial"/>
        </w:rPr>
        <w:t xml:space="preserve"> Protokollen skal minst </w:t>
      </w:r>
    </w:p>
    <w:p w:rsidR="002C2BF2" w:rsidP="002C2BF2" w:rsidRDefault="00F74324" w14:paraId="46DC7233" w14:textId="77777777">
      <w:pPr>
        <w:pStyle w:val="Listeavsnitt"/>
        <w:spacing w:after="0"/>
        <w:ind w:left="1080" w:firstLine="336"/>
        <w:rPr>
          <w:rFonts w:ascii="Helvetica" w:hAnsi="Helvetica" w:cs="Helvetica"/>
          <w:color w:val="333333"/>
          <w:sz w:val="23"/>
          <w:szCs w:val="23"/>
          <w:shd w:val="clear" w:color="auto" w:fill="FFFFFF"/>
        </w:rPr>
      </w:pPr>
      <w:r w:rsidRPr="00485198">
        <w:rPr>
          <w:rFonts w:ascii="Arial" w:hAnsi="Arial" w:cs="Arial"/>
        </w:rPr>
        <w:t xml:space="preserve">angi tid, sted, deltakere, behandlingsmåte og styrets beslutninger. </w:t>
      </w:r>
      <w:r w:rsidR="002C2BF2">
        <w:rPr>
          <w:rFonts w:ascii="Helvetica" w:hAnsi="Helvetica" w:cs="Helvetica"/>
          <w:color w:val="333333"/>
          <w:sz w:val="23"/>
          <w:szCs w:val="23"/>
          <w:shd w:val="clear" w:color="auto" w:fill="FFFFFF"/>
        </w:rPr>
        <w:t xml:space="preserve">Det skal </w:t>
      </w:r>
    </w:p>
    <w:p w:rsidR="002C2BF2" w:rsidP="002C2BF2" w:rsidRDefault="002C2BF2" w14:paraId="1F15E43D" w14:textId="77777777">
      <w:pPr>
        <w:pStyle w:val="Listeavsnitt"/>
        <w:spacing w:after="0"/>
        <w:ind w:left="1080" w:firstLine="336"/>
        <w:rPr>
          <w:rFonts w:ascii="Helvetica" w:hAnsi="Helvetica" w:cs="Helvetica"/>
          <w:color w:val="333333"/>
          <w:sz w:val="23"/>
          <w:szCs w:val="23"/>
          <w:shd w:val="clear" w:color="auto" w:fill="FFFFFF"/>
        </w:rPr>
      </w:pPr>
      <w:proofErr w:type="gramStart"/>
      <w:r>
        <w:rPr>
          <w:rFonts w:ascii="Helvetica" w:hAnsi="Helvetica" w:cs="Helvetica"/>
          <w:color w:val="333333"/>
          <w:sz w:val="23"/>
          <w:szCs w:val="23"/>
          <w:shd w:val="clear" w:color="auto" w:fill="FFFFFF"/>
        </w:rPr>
        <w:t>fremgå</w:t>
      </w:r>
      <w:proofErr w:type="gramEnd"/>
      <w:r>
        <w:rPr>
          <w:rFonts w:ascii="Helvetica" w:hAnsi="Helvetica" w:cs="Helvetica"/>
          <w:color w:val="333333"/>
          <w:sz w:val="23"/>
          <w:szCs w:val="23"/>
          <w:shd w:val="clear" w:color="auto" w:fill="FFFFFF"/>
        </w:rPr>
        <w:t xml:space="preserve"> at saksbehandlingen oppfyller kravene i § 6-24 i forhold til om </w:t>
      </w:r>
    </w:p>
    <w:p w:rsidR="002C2BF2" w:rsidP="002C2BF2" w:rsidRDefault="002C2BF2" w14:paraId="3DE0AA7A" w14:textId="77777777">
      <w:pPr>
        <w:pStyle w:val="Listeavsnitt"/>
        <w:spacing w:after="0"/>
        <w:ind w:left="1080" w:firstLine="336"/>
        <w:rPr>
          <w:rFonts w:ascii="Arial" w:hAnsi="Arial" w:cs="Arial"/>
        </w:rPr>
      </w:pPr>
      <w:r>
        <w:rPr>
          <w:rFonts w:ascii="Helvetica" w:hAnsi="Helvetica" w:cs="Helvetica"/>
          <w:color w:val="333333"/>
          <w:sz w:val="23"/>
          <w:szCs w:val="23"/>
          <w:shd w:val="clear" w:color="auto" w:fill="FFFFFF"/>
        </w:rPr>
        <w:t xml:space="preserve">styret er beslutningsdyktig. </w:t>
      </w:r>
      <w:r w:rsidRPr="00485198" w:rsidR="00F74324">
        <w:rPr>
          <w:rFonts w:ascii="Arial" w:hAnsi="Arial" w:cs="Arial"/>
        </w:rPr>
        <w:t xml:space="preserve">Dersom styrets beslutning ikke er enstemmig, </w:t>
      </w:r>
    </w:p>
    <w:p w:rsidR="002C2BF2" w:rsidP="002C2BF2" w:rsidRDefault="00F74324" w14:paraId="522431EC" w14:textId="77777777">
      <w:pPr>
        <w:pStyle w:val="Listeavsnitt"/>
        <w:spacing w:after="0"/>
        <w:ind w:left="1080" w:firstLine="336"/>
        <w:rPr>
          <w:rFonts w:ascii="Arial" w:hAnsi="Arial" w:cs="Arial"/>
        </w:rPr>
      </w:pPr>
      <w:r w:rsidRPr="00485198">
        <w:rPr>
          <w:rFonts w:ascii="Arial" w:hAnsi="Arial" w:cs="Arial"/>
        </w:rPr>
        <w:t xml:space="preserve">skal det angis i protokollen hvem som har stemt for og imot. Styremedlem og </w:t>
      </w:r>
    </w:p>
    <w:p w:rsidR="002C2BF2" w:rsidP="002C2BF2" w:rsidRDefault="004D2623" w14:paraId="6FE6EF93" w14:textId="77777777">
      <w:pPr>
        <w:pStyle w:val="Listeavsnitt"/>
        <w:spacing w:after="0"/>
        <w:ind w:left="1080" w:firstLine="336"/>
        <w:rPr>
          <w:rFonts w:ascii="Arial" w:hAnsi="Arial" w:cs="Arial"/>
        </w:rPr>
      </w:pPr>
      <w:r w:rsidRPr="00485198">
        <w:rPr>
          <w:rFonts w:ascii="Arial" w:hAnsi="Arial" w:cs="Arial"/>
        </w:rPr>
        <w:t>daglig leder</w:t>
      </w:r>
      <w:r w:rsidRPr="00485198" w:rsidR="00F74324">
        <w:rPr>
          <w:rFonts w:ascii="Arial" w:hAnsi="Arial" w:cs="Arial"/>
        </w:rPr>
        <w:t xml:space="preserve"> som ikke er enig i en beslutning kan kreve sin oppfatning innført i </w:t>
      </w:r>
    </w:p>
    <w:p w:rsidR="002C2BF2" w:rsidP="002C2BF2" w:rsidRDefault="00F74324" w14:paraId="6A7D2632" w14:textId="77777777">
      <w:pPr>
        <w:pStyle w:val="Listeavsnitt"/>
        <w:spacing w:after="0"/>
        <w:ind w:left="1080" w:firstLine="336"/>
        <w:rPr>
          <w:rFonts w:ascii="Arial" w:hAnsi="Arial" w:cs="Arial"/>
        </w:rPr>
      </w:pPr>
      <w:r w:rsidRPr="00485198">
        <w:rPr>
          <w:rFonts w:ascii="Arial" w:hAnsi="Arial" w:cs="Arial"/>
        </w:rPr>
        <w:t xml:space="preserve">protokollen. Protokollen skal underskrives av alle styremedlemmene som har </w:t>
      </w:r>
    </w:p>
    <w:p w:rsidR="002C2BF2" w:rsidP="002C2BF2" w:rsidRDefault="00F74324" w14:paraId="7D2E08A6" w14:textId="77777777">
      <w:pPr>
        <w:pStyle w:val="Listeavsnitt"/>
        <w:spacing w:after="0"/>
        <w:ind w:left="1080" w:firstLine="336"/>
        <w:rPr>
          <w:rFonts w:ascii="Arial" w:hAnsi="Arial" w:cs="Arial"/>
        </w:rPr>
      </w:pPr>
      <w:r w:rsidRPr="00485198">
        <w:rPr>
          <w:rFonts w:ascii="Arial" w:hAnsi="Arial" w:cs="Arial"/>
        </w:rPr>
        <w:t>deltatt i møtet.</w:t>
      </w:r>
      <w:r w:rsidRPr="00485198" w:rsidR="004D2623">
        <w:rPr>
          <w:rFonts w:ascii="Arial" w:hAnsi="Arial" w:cs="Arial"/>
        </w:rPr>
        <w:t xml:space="preserve"> De som ikke har deltatt i møtet, skal allikevel underskrive med </w:t>
      </w:r>
    </w:p>
    <w:p w:rsidRPr="00485198" w:rsidR="001C0731" w:rsidP="002C2BF2" w:rsidRDefault="004D2623" w14:paraId="7C392522" w14:textId="0370104D">
      <w:pPr>
        <w:pStyle w:val="Listeavsnitt"/>
        <w:spacing w:after="0"/>
        <w:ind w:left="1080" w:firstLine="336"/>
        <w:rPr>
          <w:rFonts w:ascii="Arial" w:hAnsi="Arial" w:cs="Arial"/>
        </w:rPr>
      </w:pPr>
      <w:r w:rsidRPr="00485198">
        <w:rPr>
          <w:rFonts w:ascii="Arial" w:hAnsi="Arial" w:cs="Arial"/>
        </w:rPr>
        <w:t>«sett» ved sitt navn.</w:t>
      </w:r>
    </w:p>
    <w:p w:rsidRPr="00485198" w:rsidR="004D2623" w:rsidP="004D2623" w:rsidRDefault="004D2623" w14:paraId="37528330" w14:textId="77777777">
      <w:pPr>
        <w:spacing w:after="0"/>
        <w:ind w:left="720"/>
        <w:rPr>
          <w:rFonts w:ascii="Arial" w:hAnsi="Arial" w:cs="Arial"/>
        </w:rPr>
      </w:pPr>
    </w:p>
    <w:p w:rsidR="003C12F4" w:rsidP="003C12F4" w:rsidRDefault="00F74324" w14:paraId="16A7A1CD" w14:textId="77777777">
      <w:pPr>
        <w:pStyle w:val="Listeavsnitt"/>
        <w:numPr>
          <w:ilvl w:val="1"/>
          <w:numId w:val="14"/>
        </w:numPr>
        <w:spacing w:after="280" w:afterAutospacing="1"/>
        <w:rPr>
          <w:rFonts w:ascii="Arial" w:hAnsi="Arial" w:cs="Arial"/>
        </w:rPr>
      </w:pPr>
      <w:r w:rsidRPr="003C12F4">
        <w:rPr>
          <w:rFonts w:ascii="Arial" w:hAnsi="Arial" w:cs="Arial"/>
        </w:rPr>
        <w:t xml:space="preserve">Styrets flertall avgjør i hvert enkelt tilfelle hvilke rådgivere, observatører eller </w:t>
      </w:r>
    </w:p>
    <w:p w:rsidRPr="003C12F4" w:rsidR="001C0731" w:rsidP="003C12F4" w:rsidRDefault="00F74324" w14:paraId="737F8966" w14:textId="2C0D55F7">
      <w:pPr>
        <w:pStyle w:val="Listeavsnitt"/>
        <w:spacing w:after="280" w:afterAutospacing="1"/>
        <w:ind w:left="1416"/>
        <w:rPr>
          <w:rFonts w:ascii="Arial" w:hAnsi="Arial" w:cs="Arial"/>
        </w:rPr>
      </w:pPr>
      <w:r w:rsidRPr="003C12F4">
        <w:rPr>
          <w:rFonts w:ascii="Arial" w:hAnsi="Arial" w:cs="Arial"/>
        </w:rPr>
        <w:t>andre som det vil gi adgang til å overvære sine møter eller deler av møter og hvorvidt slike personer skal gis talerett. Slike personer har selvsagt ingen stemmerett.</w:t>
      </w:r>
    </w:p>
    <w:p w:rsidRPr="00485198" w:rsidR="004D2623" w:rsidP="004D2623" w:rsidRDefault="004D2623" w14:paraId="7EC6FA66" w14:textId="77777777">
      <w:pPr>
        <w:pStyle w:val="Listeavsnitt"/>
        <w:rPr>
          <w:rFonts w:ascii="Arial" w:hAnsi="Arial" w:cs="Arial"/>
        </w:rPr>
      </w:pPr>
    </w:p>
    <w:p w:rsidRPr="00485198" w:rsidR="001C0731" w:rsidP="00E2788D" w:rsidRDefault="004D2623" w14:paraId="1C059B7D" w14:textId="5ADDB5C2">
      <w:pPr>
        <w:pStyle w:val="Overskrift1"/>
        <w:numPr>
          <w:ilvl w:val="0"/>
          <w:numId w:val="14"/>
        </w:numPr>
        <w:spacing w:after="40"/>
        <w:ind w:left="357"/>
        <w:rPr>
          <w:rFonts w:ascii="Arial" w:hAnsi="Arial" w:cs="Arial"/>
          <w:sz w:val="22"/>
          <w:szCs w:val="22"/>
        </w:rPr>
      </w:pPr>
      <w:r w:rsidRPr="00485198">
        <w:rPr>
          <w:rFonts w:ascii="Arial" w:hAnsi="Arial" w:cs="Arial"/>
          <w:sz w:val="22"/>
          <w:szCs w:val="22"/>
        </w:rPr>
        <w:t xml:space="preserve">Daglig leder </w:t>
      </w:r>
      <w:r w:rsidR="00EA20BB">
        <w:rPr>
          <w:rFonts w:ascii="Arial" w:hAnsi="Arial" w:cs="Arial"/>
          <w:sz w:val="22"/>
          <w:szCs w:val="22"/>
        </w:rPr>
        <w:t>–</w:t>
      </w:r>
      <w:r w:rsidRPr="00485198" w:rsidR="00F74324">
        <w:rPr>
          <w:rFonts w:ascii="Arial" w:hAnsi="Arial" w:cs="Arial"/>
          <w:sz w:val="22"/>
          <w:szCs w:val="22"/>
        </w:rPr>
        <w:t xml:space="preserve"> </w:t>
      </w:r>
      <w:r w:rsidR="00EA20BB">
        <w:rPr>
          <w:rFonts w:ascii="Arial" w:hAnsi="Arial" w:cs="Arial"/>
          <w:sz w:val="22"/>
          <w:szCs w:val="22"/>
        </w:rPr>
        <w:t xml:space="preserve">ansvar, </w:t>
      </w:r>
      <w:r w:rsidRPr="00485198" w:rsidR="00F74324">
        <w:rPr>
          <w:rFonts w:ascii="Arial" w:hAnsi="Arial" w:cs="Arial"/>
          <w:sz w:val="22"/>
          <w:szCs w:val="22"/>
        </w:rPr>
        <w:t>oppgaver og plikter overfor styret.</w:t>
      </w:r>
    </w:p>
    <w:p w:rsidRPr="00485198" w:rsidR="004D2623" w:rsidP="004D2623" w:rsidRDefault="004D2623" w14:paraId="1E2AC0CF" w14:textId="77777777">
      <w:pPr>
        <w:rPr>
          <w:rFonts w:ascii="Arial" w:hAnsi="Arial" w:cs="Arial"/>
        </w:rPr>
      </w:pPr>
    </w:p>
    <w:p w:rsidR="00EA20BB" w:rsidP="00EA20BB" w:rsidRDefault="004D2623" w14:paraId="05D688F7" w14:textId="34B51793">
      <w:pPr>
        <w:pStyle w:val="Listeavsnitt"/>
        <w:numPr>
          <w:ilvl w:val="1"/>
          <w:numId w:val="14"/>
        </w:numPr>
        <w:spacing w:after="0"/>
        <w:rPr>
          <w:rFonts w:ascii="Arial" w:hAnsi="Arial" w:cs="Arial"/>
        </w:rPr>
      </w:pPr>
      <w:r w:rsidRPr="00EA20BB">
        <w:rPr>
          <w:rFonts w:ascii="Arial" w:hAnsi="Arial" w:cs="Arial"/>
        </w:rPr>
        <w:t xml:space="preserve">Daglig leder </w:t>
      </w:r>
      <w:r w:rsidR="00EA20BB">
        <w:rPr>
          <w:rFonts w:ascii="Arial" w:hAnsi="Arial" w:cs="Arial"/>
        </w:rPr>
        <w:t xml:space="preserve">ansettes og sies opp av styret, </w:t>
      </w:r>
      <w:r w:rsidR="00F955CA">
        <w:rPr>
          <w:rFonts w:ascii="Arial" w:hAnsi="Arial" w:cs="Arial"/>
        </w:rPr>
        <w:t>så lenge</w:t>
      </w:r>
      <w:r w:rsidR="00EA20BB">
        <w:rPr>
          <w:rFonts w:ascii="Arial" w:hAnsi="Arial" w:cs="Arial"/>
        </w:rPr>
        <w:t xml:space="preserve"> det ikke fremgår annet av </w:t>
      </w:r>
    </w:p>
    <w:p w:rsidR="001C0731" w:rsidP="00EA20BB" w:rsidRDefault="00EA20BB" w14:paraId="69339A17" w14:textId="2E3CC15C">
      <w:pPr>
        <w:pStyle w:val="Listeavsnitt"/>
        <w:spacing w:after="0"/>
        <w:ind w:left="1080" w:firstLine="336"/>
        <w:rPr>
          <w:rFonts w:ascii="Arial" w:hAnsi="Arial" w:cs="Arial"/>
        </w:rPr>
      </w:pPr>
      <w:r>
        <w:rPr>
          <w:rFonts w:ascii="Arial" w:hAnsi="Arial" w:cs="Arial"/>
        </w:rPr>
        <w:t xml:space="preserve">vedtektene. </w:t>
      </w:r>
    </w:p>
    <w:p w:rsidR="00EA20BB" w:rsidP="00EA20BB" w:rsidRDefault="00EA20BB" w14:paraId="6BD2C235" w14:textId="77777777">
      <w:pPr>
        <w:pStyle w:val="Listeavsnitt"/>
        <w:spacing w:after="0"/>
        <w:ind w:left="1080" w:firstLine="336"/>
        <w:rPr>
          <w:rFonts w:ascii="Arial" w:hAnsi="Arial" w:cs="Arial"/>
        </w:rPr>
      </w:pPr>
    </w:p>
    <w:p w:rsidR="00EA20BB" w:rsidP="00EA20BB" w:rsidRDefault="00EA20BB" w14:paraId="1C2AFFE0" w14:textId="77777777">
      <w:pPr>
        <w:pStyle w:val="Listeavsnitt"/>
        <w:numPr>
          <w:ilvl w:val="1"/>
          <w:numId w:val="14"/>
        </w:numPr>
        <w:spacing w:after="0"/>
        <w:rPr>
          <w:rFonts w:ascii="Arial" w:hAnsi="Arial" w:cs="Arial"/>
        </w:rPr>
      </w:pPr>
      <w:r>
        <w:rPr>
          <w:rFonts w:ascii="Arial" w:hAnsi="Arial" w:cs="Arial"/>
        </w:rPr>
        <w:t xml:space="preserve">Det skal utarbeides instruks for daglig leder, hvor formalkravene i henhold til </w:t>
      </w:r>
    </w:p>
    <w:p w:rsidR="00EA20BB" w:rsidP="00EA20BB" w:rsidRDefault="00EA20BB" w14:paraId="31DD10A3" w14:textId="1B89D743">
      <w:pPr>
        <w:pStyle w:val="Listeavsnitt"/>
        <w:spacing w:after="0"/>
        <w:ind w:left="1080" w:firstLine="336"/>
        <w:rPr>
          <w:rFonts w:ascii="Arial" w:hAnsi="Arial" w:cs="Arial"/>
        </w:rPr>
      </w:pPr>
      <w:r>
        <w:rPr>
          <w:rFonts w:ascii="Arial" w:hAnsi="Arial" w:cs="Arial"/>
        </w:rPr>
        <w:t xml:space="preserve">aksjeloven § 6-14 og § 6-15 </w:t>
      </w:r>
      <w:r w:rsidR="00DF68B0">
        <w:rPr>
          <w:rFonts w:ascii="Arial" w:hAnsi="Arial" w:cs="Arial"/>
        </w:rPr>
        <w:t xml:space="preserve">er førende og bestemmende. </w:t>
      </w:r>
      <w:r>
        <w:rPr>
          <w:rFonts w:ascii="Arial" w:hAnsi="Arial" w:cs="Arial"/>
        </w:rPr>
        <w:t xml:space="preserve"> </w:t>
      </w:r>
    </w:p>
    <w:p w:rsidR="00EA20BB" w:rsidP="00EA20BB" w:rsidRDefault="00EA20BB" w14:paraId="02F7921F" w14:textId="52535112">
      <w:pPr>
        <w:pStyle w:val="Listeavsnitt"/>
        <w:spacing w:after="0"/>
        <w:ind w:left="1080"/>
        <w:rPr>
          <w:rFonts w:ascii="Arial" w:hAnsi="Arial" w:cs="Arial"/>
        </w:rPr>
      </w:pPr>
    </w:p>
    <w:p w:rsidR="00EA20BB" w:rsidP="00EA20BB" w:rsidRDefault="00DF68B0" w14:paraId="615A110E" w14:textId="44754AF1">
      <w:pPr>
        <w:pStyle w:val="Listeavsnitt"/>
        <w:spacing w:after="0"/>
        <w:ind w:left="1080"/>
        <w:rPr>
          <w:rFonts w:ascii="Arial" w:hAnsi="Arial" w:cs="Arial"/>
        </w:rPr>
      </w:pPr>
      <w:r>
        <w:rPr>
          <w:rFonts w:ascii="Arial" w:hAnsi="Arial" w:cs="Arial"/>
        </w:rPr>
        <w:t>Daglig ledelse innebærer</w:t>
      </w:r>
    </w:p>
    <w:p w:rsidR="009F3375" w:rsidP="009F3375" w:rsidRDefault="009F3375" w14:paraId="3CC333E4" w14:textId="77777777">
      <w:pPr>
        <w:pStyle w:val="Listeavsnitt"/>
        <w:shd w:val="clear" w:color="auto" w:fill="FFFFFF"/>
        <w:spacing w:before="225" w:after="0"/>
        <w:ind w:left="1776"/>
        <w:rPr>
          <w:rFonts w:ascii="Helvetica" w:hAnsi="Helvetica" w:eastAsia="Times New Roman" w:cs="Helvetica"/>
          <w:color w:val="333333"/>
          <w:sz w:val="23"/>
          <w:szCs w:val="23"/>
          <w:lang w:eastAsia="nb-NO"/>
        </w:rPr>
      </w:pPr>
    </w:p>
    <w:p w:rsidRPr="009F3375" w:rsidR="00DF68B0" w:rsidP="009F3375" w:rsidRDefault="00DF68B0" w14:paraId="785B6BCD" w14:textId="21EA837E">
      <w:pPr>
        <w:pStyle w:val="Listeavsnitt"/>
        <w:numPr>
          <w:ilvl w:val="0"/>
          <w:numId w:val="5"/>
        </w:numPr>
        <w:shd w:val="clear" w:color="auto" w:fill="FFFFFF"/>
        <w:spacing w:before="225" w:after="0"/>
        <w:rPr>
          <w:rFonts w:ascii="Helvetica" w:hAnsi="Helvetica" w:eastAsia="Times New Roman" w:cs="Helvetica"/>
          <w:color w:val="333333"/>
          <w:sz w:val="23"/>
          <w:szCs w:val="23"/>
          <w:lang w:eastAsia="nb-NO"/>
        </w:rPr>
      </w:pPr>
      <w:r w:rsidRPr="009F3375">
        <w:rPr>
          <w:rFonts w:ascii="Helvetica" w:hAnsi="Helvetica" w:eastAsia="Times New Roman" w:cs="Helvetica"/>
          <w:color w:val="333333"/>
          <w:sz w:val="23"/>
          <w:szCs w:val="23"/>
          <w:lang w:eastAsia="nb-NO"/>
        </w:rPr>
        <w:lastRenderedPageBreak/>
        <w:t>Daglig leder står for den daglige ledelse av selskapets virksomhet og skal følge de retningslinjer og pålegg styret har gitt. Har selskapet ikke daglig leder, står styret for den daglige ledelse.</w:t>
      </w:r>
    </w:p>
    <w:p w:rsidR="009F3375" w:rsidP="009F3375" w:rsidRDefault="009F3375" w14:paraId="748813CA" w14:textId="77777777">
      <w:pPr>
        <w:pStyle w:val="Listeavsnitt"/>
        <w:shd w:val="clear" w:color="auto" w:fill="FFFFFF"/>
        <w:spacing w:before="225" w:after="0"/>
        <w:ind w:left="1776"/>
        <w:rPr>
          <w:rFonts w:ascii="Helvetica" w:hAnsi="Helvetica" w:eastAsia="Times New Roman" w:cs="Helvetica"/>
          <w:color w:val="333333"/>
          <w:sz w:val="23"/>
          <w:szCs w:val="23"/>
          <w:lang w:eastAsia="nb-NO"/>
        </w:rPr>
      </w:pPr>
    </w:p>
    <w:p w:rsidRPr="009F3375" w:rsidR="00DF68B0" w:rsidP="009F3375" w:rsidRDefault="00DF68B0" w14:paraId="6643968D" w14:textId="272FEC46">
      <w:pPr>
        <w:pStyle w:val="Listeavsnitt"/>
        <w:numPr>
          <w:ilvl w:val="0"/>
          <w:numId w:val="5"/>
        </w:numPr>
        <w:shd w:val="clear" w:color="auto" w:fill="FFFFFF"/>
        <w:spacing w:before="225" w:after="0"/>
        <w:rPr>
          <w:rFonts w:ascii="Helvetica" w:hAnsi="Helvetica" w:eastAsia="Times New Roman" w:cs="Helvetica"/>
          <w:color w:val="333333"/>
          <w:sz w:val="23"/>
          <w:szCs w:val="23"/>
          <w:lang w:eastAsia="nb-NO"/>
        </w:rPr>
      </w:pPr>
      <w:r w:rsidRPr="009F3375">
        <w:rPr>
          <w:rFonts w:ascii="Helvetica" w:hAnsi="Helvetica" w:eastAsia="Times New Roman" w:cs="Helvetica"/>
          <w:color w:val="333333"/>
          <w:sz w:val="23"/>
          <w:szCs w:val="23"/>
          <w:lang w:eastAsia="nb-NO"/>
        </w:rPr>
        <w:t>Den daglige ledelse omfatter ikke saker som etter selskapets forhold er av uvanlig art eller stor betydning.</w:t>
      </w:r>
    </w:p>
    <w:p w:rsidR="009F3375" w:rsidP="009F3375" w:rsidRDefault="009F3375" w14:paraId="39DBAAE8" w14:textId="77777777">
      <w:pPr>
        <w:pStyle w:val="Listeavsnitt"/>
        <w:shd w:val="clear" w:color="auto" w:fill="FFFFFF"/>
        <w:spacing w:before="225" w:after="0"/>
        <w:ind w:left="1776"/>
        <w:rPr>
          <w:rFonts w:ascii="Helvetica" w:hAnsi="Helvetica" w:eastAsia="Times New Roman" w:cs="Helvetica"/>
          <w:color w:val="333333"/>
          <w:sz w:val="23"/>
          <w:szCs w:val="23"/>
          <w:lang w:eastAsia="nb-NO"/>
        </w:rPr>
      </w:pPr>
    </w:p>
    <w:p w:rsidRPr="009F3375" w:rsidR="00DF68B0" w:rsidP="009F3375" w:rsidRDefault="00DF68B0" w14:paraId="49F37B76" w14:textId="54ED978C">
      <w:pPr>
        <w:pStyle w:val="Listeavsnitt"/>
        <w:numPr>
          <w:ilvl w:val="0"/>
          <w:numId w:val="5"/>
        </w:numPr>
        <w:shd w:val="clear" w:color="auto" w:fill="FFFFFF"/>
        <w:spacing w:before="225" w:after="0"/>
        <w:rPr>
          <w:rFonts w:ascii="Helvetica" w:hAnsi="Helvetica" w:eastAsia="Times New Roman" w:cs="Helvetica"/>
          <w:color w:val="333333"/>
          <w:sz w:val="23"/>
          <w:szCs w:val="23"/>
          <w:lang w:eastAsia="nb-NO"/>
        </w:rPr>
      </w:pPr>
      <w:r w:rsidRPr="009F3375">
        <w:rPr>
          <w:rFonts w:ascii="Helvetica" w:hAnsi="Helvetica" w:eastAsia="Times New Roman" w:cs="Helvetica"/>
          <w:color w:val="333333"/>
          <w:sz w:val="23"/>
          <w:szCs w:val="23"/>
          <w:lang w:eastAsia="nb-NO"/>
        </w:rPr>
        <w:t>Daglig leder kan ellers avgjøre en sak etter fullmakt fra styret i det enkelte tilfellet eller når styrets beslutning ikke kan avventes uten vesentlig ulempe for selskapet. Styret skal snarest underrettes om avgjørelsen.</w:t>
      </w:r>
    </w:p>
    <w:p w:rsidR="009F3375" w:rsidP="009F3375" w:rsidRDefault="009F3375" w14:paraId="74021592" w14:textId="77777777">
      <w:pPr>
        <w:pStyle w:val="Listeavsnitt"/>
        <w:shd w:val="clear" w:color="auto" w:fill="FFFFFF"/>
        <w:spacing w:before="225" w:after="0"/>
        <w:ind w:left="1776"/>
        <w:rPr>
          <w:rFonts w:ascii="Helvetica" w:hAnsi="Helvetica" w:eastAsia="Times New Roman" w:cs="Helvetica"/>
          <w:color w:val="333333"/>
          <w:sz w:val="23"/>
          <w:szCs w:val="23"/>
          <w:lang w:eastAsia="nb-NO"/>
        </w:rPr>
      </w:pPr>
    </w:p>
    <w:p w:rsidRPr="009F3375" w:rsidR="00DF68B0" w:rsidP="009F3375" w:rsidRDefault="00DF68B0" w14:paraId="1CD42859" w14:textId="07CA393A">
      <w:pPr>
        <w:pStyle w:val="Listeavsnitt"/>
        <w:numPr>
          <w:ilvl w:val="0"/>
          <w:numId w:val="5"/>
        </w:numPr>
        <w:shd w:val="clear" w:color="auto" w:fill="FFFFFF"/>
        <w:spacing w:before="225" w:after="0"/>
        <w:rPr>
          <w:rFonts w:ascii="Helvetica" w:hAnsi="Helvetica" w:eastAsia="Times New Roman" w:cs="Helvetica"/>
          <w:color w:val="333333"/>
          <w:sz w:val="23"/>
          <w:szCs w:val="23"/>
          <w:lang w:eastAsia="nb-NO"/>
        </w:rPr>
      </w:pPr>
      <w:r w:rsidRPr="009F3375">
        <w:rPr>
          <w:rFonts w:ascii="Helvetica" w:hAnsi="Helvetica" w:eastAsia="Times New Roman" w:cs="Helvetica"/>
          <w:color w:val="333333"/>
          <w:sz w:val="23"/>
          <w:szCs w:val="23"/>
          <w:lang w:eastAsia="nb-NO"/>
        </w:rPr>
        <w:t>Daglig leder skal sørge for at selskapets regnskap er i samsvar med lov og forskrifter, og at formuesforvaltningen er ordnet på en betryggende måte.</w:t>
      </w:r>
    </w:p>
    <w:p w:rsidR="00EA20BB" w:rsidP="00EA20BB" w:rsidRDefault="00EA20BB" w14:paraId="72FBEE52" w14:textId="4B6F3133">
      <w:pPr>
        <w:pStyle w:val="Listeavsnitt"/>
        <w:spacing w:after="0"/>
        <w:ind w:left="1080"/>
        <w:rPr>
          <w:rFonts w:ascii="Arial" w:hAnsi="Arial" w:cs="Arial"/>
        </w:rPr>
      </w:pPr>
    </w:p>
    <w:p w:rsidR="00EA20BB" w:rsidP="00EA20BB" w:rsidRDefault="00EA20BB" w14:paraId="03BF5F27" w14:textId="560DB1D1">
      <w:pPr>
        <w:pStyle w:val="Listeavsnitt"/>
        <w:spacing w:after="0"/>
        <w:ind w:left="1080"/>
        <w:rPr>
          <w:rFonts w:ascii="Arial" w:hAnsi="Arial" w:cs="Arial"/>
        </w:rPr>
      </w:pPr>
    </w:p>
    <w:p w:rsidR="00EA20BB" w:rsidP="00EA20BB" w:rsidRDefault="00A402A8" w14:paraId="666B752B" w14:textId="3140353D">
      <w:pPr>
        <w:pStyle w:val="Listeavsnitt"/>
        <w:spacing w:after="0"/>
        <w:ind w:left="1080"/>
        <w:rPr>
          <w:rFonts w:ascii="Arial" w:hAnsi="Arial" w:cs="Arial"/>
        </w:rPr>
      </w:pPr>
      <w:r>
        <w:rPr>
          <w:rFonts w:ascii="Arial" w:hAnsi="Arial" w:cs="Arial"/>
        </w:rPr>
        <w:t>Daglig ledelse plikter overfor styret</w:t>
      </w:r>
    </w:p>
    <w:p w:rsidR="00A402A8" w:rsidP="00EA20BB" w:rsidRDefault="00A402A8" w14:paraId="0747455F" w14:textId="664AFC15">
      <w:pPr>
        <w:pStyle w:val="Listeavsnitt"/>
        <w:spacing w:after="0"/>
        <w:ind w:left="1080"/>
        <w:rPr>
          <w:rFonts w:ascii="Arial" w:hAnsi="Arial" w:cs="Arial"/>
        </w:rPr>
      </w:pPr>
    </w:p>
    <w:p w:rsidRPr="00A402A8" w:rsidR="00A402A8" w:rsidP="00A402A8" w:rsidRDefault="00A402A8" w14:paraId="2F89100F" w14:textId="762EA1FF">
      <w:pPr>
        <w:pStyle w:val="Listeavsnitt"/>
        <w:numPr>
          <w:ilvl w:val="0"/>
          <w:numId w:val="17"/>
        </w:numPr>
        <w:shd w:val="clear" w:color="auto" w:fill="FFFFFF"/>
        <w:spacing w:before="225" w:after="0"/>
        <w:rPr>
          <w:rFonts w:ascii="Helvetica" w:hAnsi="Helvetica" w:eastAsia="Times New Roman" w:cs="Helvetica"/>
          <w:color w:val="333333"/>
          <w:sz w:val="23"/>
          <w:szCs w:val="23"/>
          <w:lang w:eastAsia="nb-NO"/>
        </w:rPr>
      </w:pPr>
      <w:r w:rsidRPr="00A402A8">
        <w:rPr>
          <w:rFonts w:ascii="Helvetica" w:hAnsi="Helvetica" w:eastAsia="Times New Roman" w:cs="Helvetica"/>
          <w:color w:val="333333"/>
          <w:sz w:val="23"/>
          <w:szCs w:val="23"/>
          <w:lang w:eastAsia="nb-NO"/>
        </w:rPr>
        <w:t>Daglig leder skal minst hver fjerde måned gi styret underretning om selskapets virksomhet, stilling og resultatutvikling.</w:t>
      </w:r>
    </w:p>
    <w:p w:rsidR="00A402A8" w:rsidP="00A402A8" w:rsidRDefault="00A402A8" w14:paraId="33A78D67" w14:textId="77777777">
      <w:pPr>
        <w:pStyle w:val="Listeavsnitt"/>
        <w:shd w:val="clear" w:color="auto" w:fill="FFFFFF"/>
        <w:spacing w:before="225" w:after="0"/>
        <w:ind w:left="1776"/>
        <w:rPr>
          <w:rFonts w:ascii="Helvetica" w:hAnsi="Helvetica" w:eastAsia="Times New Roman" w:cs="Helvetica"/>
          <w:color w:val="333333"/>
          <w:sz w:val="23"/>
          <w:szCs w:val="23"/>
          <w:lang w:eastAsia="nb-NO"/>
        </w:rPr>
      </w:pPr>
    </w:p>
    <w:p w:rsidRPr="00A402A8" w:rsidR="00A402A8" w:rsidP="00A402A8" w:rsidRDefault="00A402A8" w14:paraId="3839D6A2" w14:textId="547BFD0C">
      <w:pPr>
        <w:pStyle w:val="Listeavsnitt"/>
        <w:numPr>
          <w:ilvl w:val="0"/>
          <w:numId w:val="17"/>
        </w:numPr>
        <w:shd w:val="clear" w:color="auto" w:fill="FFFFFF"/>
        <w:spacing w:before="225" w:after="0"/>
        <w:rPr>
          <w:rFonts w:ascii="Helvetica" w:hAnsi="Helvetica" w:eastAsia="Times New Roman" w:cs="Helvetica"/>
          <w:color w:val="333333"/>
          <w:sz w:val="23"/>
          <w:szCs w:val="23"/>
          <w:lang w:eastAsia="nb-NO"/>
        </w:rPr>
      </w:pPr>
      <w:r w:rsidRPr="00A402A8">
        <w:rPr>
          <w:rFonts w:ascii="Helvetica" w:hAnsi="Helvetica" w:eastAsia="Times New Roman" w:cs="Helvetica"/>
          <w:color w:val="333333"/>
          <w:sz w:val="23"/>
          <w:szCs w:val="23"/>
          <w:lang w:eastAsia="nb-NO"/>
        </w:rPr>
        <w:t>Styret kan til enhver tid kreve at daglig leder gir styret en nærmere redegjørelse om bestemte saker. Slik redegjørelse kan også kreves av det enkelte styremedlem.</w:t>
      </w:r>
    </w:p>
    <w:p w:rsidR="00A402A8" w:rsidP="00EA20BB" w:rsidRDefault="00A402A8" w14:paraId="65B5AF5B" w14:textId="536488E6">
      <w:pPr>
        <w:pStyle w:val="Listeavsnitt"/>
        <w:spacing w:after="0"/>
        <w:ind w:left="1080"/>
        <w:rPr>
          <w:rFonts w:ascii="Arial" w:hAnsi="Arial" w:cs="Arial"/>
        </w:rPr>
      </w:pPr>
    </w:p>
    <w:p w:rsidR="00A402A8" w:rsidP="00EA20BB" w:rsidRDefault="00A402A8" w14:paraId="52E4B127" w14:textId="5AAD4026">
      <w:pPr>
        <w:pStyle w:val="Listeavsnitt"/>
        <w:spacing w:after="0"/>
        <w:ind w:left="1080"/>
        <w:rPr>
          <w:rFonts w:ascii="Arial" w:hAnsi="Arial" w:cs="Arial"/>
        </w:rPr>
      </w:pPr>
    </w:p>
    <w:p w:rsidRPr="00EA20BB" w:rsidR="008644F4" w:rsidP="008644F4" w:rsidRDefault="00A402A8" w14:paraId="4382D72F" w14:textId="3D8BE7D6">
      <w:pPr>
        <w:pStyle w:val="Listeavsnitt"/>
        <w:spacing w:after="0"/>
        <w:ind w:left="1080"/>
        <w:rPr>
          <w:rFonts w:ascii="Arial" w:hAnsi="Arial" w:cs="Arial"/>
        </w:rPr>
      </w:pPr>
      <w:r>
        <w:rPr>
          <w:rFonts w:ascii="Arial" w:hAnsi="Arial" w:cs="Arial"/>
        </w:rPr>
        <w:t xml:space="preserve">Det skal også utarbeides fullmakts matrise for selskapet i forhold til økonomiske </w:t>
      </w:r>
      <w:r w:rsidR="008644F4">
        <w:rPr>
          <w:rFonts w:ascii="Arial" w:hAnsi="Arial" w:cs="Arial"/>
        </w:rPr>
        <w:t xml:space="preserve">beløp i forhold til daglig leder og styret. </w:t>
      </w:r>
    </w:p>
    <w:p w:rsidRPr="00EA20BB" w:rsidR="00EA20BB" w:rsidP="00EA20BB" w:rsidRDefault="00EA20BB" w14:paraId="1603BF5C" w14:textId="0CB8DE0E">
      <w:pPr>
        <w:pStyle w:val="Listeavsnitt"/>
        <w:spacing w:after="0"/>
        <w:ind w:left="1080"/>
        <w:rPr>
          <w:rFonts w:ascii="Arial" w:hAnsi="Arial" w:cs="Arial"/>
        </w:rPr>
      </w:pPr>
    </w:p>
    <w:p w:rsidR="001601E4" w:rsidP="001601E4" w:rsidRDefault="001601E4" w14:paraId="22B09821" w14:textId="77777777">
      <w:pPr>
        <w:pStyle w:val="Listeavsnitt"/>
        <w:numPr>
          <w:ilvl w:val="1"/>
          <w:numId w:val="14"/>
        </w:numPr>
        <w:spacing w:after="0"/>
        <w:rPr>
          <w:rFonts w:ascii="Arial" w:hAnsi="Arial" w:cs="Arial"/>
        </w:rPr>
      </w:pPr>
      <w:r>
        <w:rPr>
          <w:rFonts w:ascii="Arial" w:hAnsi="Arial" w:cs="Arial"/>
        </w:rPr>
        <w:t xml:space="preserve">Daglig leder har møterett og plikt på alle styremøter, hvor vedkommende har </w:t>
      </w:r>
    </w:p>
    <w:p w:rsidR="00ED79E6" w:rsidP="00ED79E6" w:rsidRDefault="001601E4" w14:paraId="750455B0" w14:textId="21FDB1BA">
      <w:pPr>
        <w:pStyle w:val="Listeavsnitt"/>
        <w:spacing w:after="0"/>
        <w:ind w:left="1416"/>
        <w:rPr>
          <w:rFonts w:ascii="Arial" w:hAnsi="Arial" w:cs="Arial"/>
        </w:rPr>
      </w:pPr>
      <w:r>
        <w:rPr>
          <w:rFonts w:ascii="Arial" w:hAnsi="Arial" w:cs="Arial"/>
        </w:rPr>
        <w:t xml:space="preserve">uttalerett. </w:t>
      </w:r>
      <w:r w:rsidRPr="00485198" w:rsidR="004D2623">
        <w:rPr>
          <w:rFonts w:ascii="Arial" w:hAnsi="Arial" w:cs="Arial"/>
        </w:rPr>
        <w:t>Daglig leder</w:t>
      </w:r>
      <w:r w:rsidRPr="00485198" w:rsidR="00F74324">
        <w:rPr>
          <w:rFonts w:ascii="Arial" w:hAnsi="Arial" w:cs="Arial"/>
        </w:rPr>
        <w:t xml:space="preserve"> plikter også å møte på generalforsamlinger og </w:t>
      </w:r>
      <w:r>
        <w:rPr>
          <w:rFonts w:ascii="Arial" w:hAnsi="Arial" w:cs="Arial"/>
        </w:rPr>
        <w:t xml:space="preserve">besvare ut spørsmål fra </w:t>
      </w:r>
      <w:r w:rsidR="00791242">
        <w:rPr>
          <w:rFonts w:ascii="Arial" w:hAnsi="Arial" w:cs="Arial"/>
        </w:rPr>
        <w:t>a</w:t>
      </w:r>
      <w:r>
        <w:rPr>
          <w:rFonts w:ascii="Arial" w:hAnsi="Arial" w:cs="Arial"/>
        </w:rPr>
        <w:t>k</w:t>
      </w:r>
      <w:r w:rsidR="00791242">
        <w:rPr>
          <w:rFonts w:ascii="Arial" w:hAnsi="Arial" w:cs="Arial"/>
        </w:rPr>
        <w:t>s</w:t>
      </w:r>
      <w:r>
        <w:rPr>
          <w:rFonts w:ascii="Arial" w:hAnsi="Arial" w:cs="Arial"/>
        </w:rPr>
        <w:t xml:space="preserve">jonærer knyttet til </w:t>
      </w:r>
      <w:r w:rsidR="00ED79E6">
        <w:rPr>
          <w:rFonts w:ascii="Arial" w:hAnsi="Arial" w:cs="Arial"/>
        </w:rPr>
        <w:t>årsregnskapet og selskapets økono</w:t>
      </w:r>
      <w:r w:rsidR="00791242">
        <w:rPr>
          <w:rFonts w:ascii="Arial" w:hAnsi="Arial" w:cs="Arial"/>
        </w:rPr>
        <w:t>m</w:t>
      </w:r>
      <w:r w:rsidR="00ED79E6">
        <w:rPr>
          <w:rFonts w:ascii="Arial" w:hAnsi="Arial" w:cs="Arial"/>
        </w:rPr>
        <w:t xml:space="preserve">iske stilling. </w:t>
      </w:r>
    </w:p>
    <w:p w:rsidR="00ED79E6" w:rsidP="00ED79E6" w:rsidRDefault="00ED79E6" w14:paraId="70FEA46F" w14:textId="6A6D9409">
      <w:pPr>
        <w:pStyle w:val="Listeavsnitt"/>
        <w:spacing w:after="0"/>
        <w:ind w:left="1080" w:firstLine="336"/>
        <w:rPr>
          <w:rFonts w:ascii="Arial" w:hAnsi="Arial" w:cs="Arial"/>
        </w:rPr>
      </w:pPr>
    </w:p>
    <w:p w:rsidR="00ED79E6" w:rsidP="00ED79E6" w:rsidRDefault="00ED79E6" w14:paraId="08D50D98" w14:textId="77777777">
      <w:pPr>
        <w:pStyle w:val="Listeavsnitt"/>
        <w:spacing w:after="0"/>
        <w:ind w:left="1080" w:firstLine="336"/>
        <w:rPr>
          <w:rFonts w:ascii="Arial" w:hAnsi="Arial" w:cs="Arial"/>
        </w:rPr>
      </w:pPr>
    </w:p>
    <w:p w:rsidRPr="00C90FB3" w:rsidR="00C90FB3" w:rsidP="00C90FB3" w:rsidRDefault="00C90FB3" w14:paraId="72E8BF10" w14:textId="77777777">
      <w:pPr>
        <w:pStyle w:val="Listeavsnitt"/>
        <w:numPr>
          <w:ilvl w:val="1"/>
          <w:numId w:val="14"/>
        </w:numPr>
        <w:shd w:val="clear" w:color="auto" w:fill="FFFFFF"/>
        <w:spacing w:before="225" w:after="0"/>
        <w:rPr>
          <w:rFonts w:ascii="Helvetica" w:hAnsi="Helvetica" w:eastAsia="Times New Roman" w:cs="Helvetica"/>
          <w:color w:val="333333"/>
          <w:sz w:val="23"/>
          <w:szCs w:val="23"/>
          <w:lang w:eastAsia="nb-NO"/>
        </w:rPr>
      </w:pPr>
      <w:r w:rsidRPr="00C90FB3">
        <w:rPr>
          <w:rFonts w:ascii="Arial" w:hAnsi="Arial" w:cs="Arial"/>
        </w:rPr>
        <w:t xml:space="preserve">Daglig leder skal rapportere økonomi og regnskap minimum hvert tertial, innen </w:t>
      </w:r>
    </w:p>
    <w:p w:rsidR="00C90FB3" w:rsidP="00C90FB3" w:rsidRDefault="00C90FB3" w14:paraId="06DB204A" w14:textId="77777777">
      <w:pPr>
        <w:pStyle w:val="Listeavsnitt"/>
        <w:shd w:val="clear" w:color="auto" w:fill="FFFFFF"/>
        <w:spacing w:before="225" w:after="0"/>
        <w:ind w:left="1416"/>
        <w:rPr>
          <w:rFonts w:ascii="Arial" w:hAnsi="Arial" w:cs="Arial"/>
        </w:rPr>
      </w:pPr>
      <w:r w:rsidRPr="00C90FB3">
        <w:rPr>
          <w:rFonts w:ascii="Arial" w:hAnsi="Arial" w:cs="Arial"/>
        </w:rPr>
        <w:t xml:space="preserve">15.mai, 15.september og 15.januar, hvor resultat, balanse, egenkapital, </w:t>
      </w:r>
    </w:p>
    <w:p w:rsidRPr="00C90FB3" w:rsidR="00C90FB3" w:rsidP="00C90FB3" w:rsidRDefault="00C90FB3" w14:paraId="422E449B" w14:textId="6004AFCF">
      <w:pPr>
        <w:pStyle w:val="Listeavsnitt"/>
        <w:shd w:val="clear" w:color="auto" w:fill="FFFFFF"/>
        <w:spacing w:before="225" w:after="0"/>
        <w:ind w:left="1416"/>
        <w:rPr>
          <w:rFonts w:ascii="Helvetica" w:hAnsi="Helvetica" w:eastAsia="Times New Roman" w:cs="Helvetica"/>
          <w:color w:val="333333"/>
          <w:sz w:val="23"/>
          <w:szCs w:val="23"/>
          <w:lang w:eastAsia="nb-NO"/>
        </w:rPr>
      </w:pPr>
      <w:r>
        <w:rPr>
          <w:rFonts w:ascii="Arial" w:hAnsi="Arial" w:cs="Arial"/>
        </w:rPr>
        <w:t>l</w:t>
      </w:r>
      <w:r w:rsidRPr="00C90FB3">
        <w:rPr>
          <w:rFonts w:ascii="Arial" w:hAnsi="Arial" w:cs="Arial"/>
        </w:rPr>
        <w:t>ikviditet og forutsetninger for videre drift blir kommentert. En slik redegjørelse om videre drift skal tilfredsstille de vurderinger som ligger i aksjeloven § 3-4 og § 3-5</w:t>
      </w:r>
      <w:r>
        <w:rPr>
          <w:rFonts w:ascii="Arial" w:hAnsi="Arial" w:cs="Arial"/>
        </w:rPr>
        <w:t xml:space="preserve"> om egenkapitalen og likviditet. </w:t>
      </w:r>
    </w:p>
    <w:p w:rsidR="00C90FB3" w:rsidP="00C90FB3" w:rsidRDefault="00C90FB3" w14:paraId="38DF76CD" w14:textId="77777777">
      <w:pPr>
        <w:pStyle w:val="Listeavsnitt"/>
        <w:shd w:val="clear" w:color="auto" w:fill="FFFFFF"/>
        <w:spacing w:before="225" w:after="0"/>
        <w:ind w:left="1080"/>
        <w:rPr>
          <w:rFonts w:ascii="Helvetica" w:hAnsi="Helvetica" w:eastAsia="Times New Roman" w:cs="Helvetica"/>
          <w:color w:val="333333"/>
          <w:sz w:val="23"/>
          <w:szCs w:val="23"/>
          <w:lang w:eastAsia="nb-NO"/>
        </w:rPr>
      </w:pPr>
    </w:p>
    <w:p w:rsidR="00C90FB3" w:rsidP="00ED79E6" w:rsidRDefault="00C90FB3" w14:paraId="26073DAD" w14:textId="77777777">
      <w:pPr>
        <w:pStyle w:val="Listeavsnitt"/>
        <w:numPr>
          <w:ilvl w:val="1"/>
          <w:numId w:val="14"/>
        </w:numPr>
        <w:spacing w:after="0"/>
        <w:rPr>
          <w:rFonts w:ascii="Arial" w:hAnsi="Arial" w:cs="Arial"/>
        </w:rPr>
      </w:pPr>
      <w:r>
        <w:rPr>
          <w:rFonts w:ascii="Arial" w:hAnsi="Arial" w:cs="Arial"/>
        </w:rPr>
        <w:t xml:space="preserve">Daglig leder skal forberede styremøter, styresaker og styrepapirer i samråd </w:t>
      </w:r>
    </w:p>
    <w:p w:rsidR="007A5165" w:rsidP="00C90FB3" w:rsidRDefault="00C90FB3" w14:paraId="601E26D9" w14:textId="77777777">
      <w:pPr>
        <w:pStyle w:val="Listeavsnitt"/>
        <w:spacing w:after="0"/>
        <w:ind w:left="1080" w:firstLine="336"/>
        <w:rPr>
          <w:rFonts w:ascii="Arial" w:hAnsi="Arial" w:cs="Arial"/>
        </w:rPr>
      </w:pPr>
      <w:r>
        <w:rPr>
          <w:rFonts w:ascii="Arial" w:hAnsi="Arial" w:cs="Arial"/>
        </w:rPr>
        <w:t xml:space="preserve">med styreleder. </w:t>
      </w:r>
      <w:r w:rsidR="007A5165">
        <w:rPr>
          <w:rFonts w:ascii="Arial" w:hAnsi="Arial" w:cs="Arial"/>
        </w:rPr>
        <w:t xml:space="preserve">Daglig leder må også løpende vurdere om det saker som bør </w:t>
      </w:r>
    </w:p>
    <w:p w:rsidR="00ED79E6" w:rsidP="00C90FB3" w:rsidRDefault="007A5165" w14:paraId="62D136AE" w14:textId="43C52340">
      <w:pPr>
        <w:pStyle w:val="Listeavsnitt"/>
        <w:spacing w:after="0"/>
        <w:ind w:left="1080" w:firstLine="336"/>
        <w:rPr>
          <w:rFonts w:ascii="Arial" w:hAnsi="Arial" w:cs="Arial"/>
        </w:rPr>
      </w:pPr>
      <w:r>
        <w:rPr>
          <w:rFonts w:ascii="Arial" w:hAnsi="Arial" w:cs="Arial"/>
        </w:rPr>
        <w:t xml:space="preserve">bringes opp på styrets agenda. </w:t>
      </w:r>
    </w:p>
    <w:p w:rsidR="007A5165" w:rsidP="00C90FB3" w:rsidRDefault="007A5165" w14:paraId="7CE6320D" w14:textId="6B9B86E3">
      <w:pPr>
        <w:pStyle w:val="Listeavsnitt"/>
        <w:spacing w:after="0"/>
        <w:ind w:left="1080" w:firstLine="336"/>
        <w:rPr>
          <w:rFonts w:ascii="Arial" w:hAnsi="Arial" w:cs="Arial"/>
        </w:rPr>
      </w:pPr>
    </w:p>
    <w:p w:rsidR="007A5165" w:rsidP="007A5165" w:rsidRDefault="007A5165" w14:paraId="712B8543" w14:textId="77777777">
      <w:pPr>
        <w:pStyle w:val="Listeavsnitt"/>
        <w:numPr>
          <w:ilvl w:val="1"/>
          <w:numId w:val="14"/>
        </w:numPr>
        <w:spacing w:after="0"/>
        <w:rPr>
          <w:rFonts w:ascii="Arial" w:hAnsi="Arial" w:cs="Arial"/>
        </w:rPr>
      </w:pPr>
      <w:r w:rsidRPr="007A5165">
        <w:rPr>
          <w:rFonts w:ascii="Arial" w:hAnsi="Arial" w:cs="Arial"/>
        </w:rPr>
        <w:t>Daglig leder må hele tiden vurdere sin habilitet i alle saker og beslutninger</w:t>
      </w:r>
      <w:r>
        <w:rPr>
          <w:rFonts w:ascii="Arial" w:hAnsi="Arial" w:cs="Arial"/>
        </w:rPr>
        <w:t xml:space="preserve">, </w:t>
      </w:r>
    </w:p>
    <w:p w:rsidRPr="007A5165" w:rsidR="007A5165" w:rsidP="007A5165" w:rsidRDefault="007A5165" w14:paraId="60761A49" w14:textId="649CDF33">
      <w:pPr>
        <w:pStyle w:val="Listeavsnitt"/>
        <w:spacing w:after="0"/>
        <w:ind w:left="1080" w:firstLine="336"/>
        <w:rPr>
          <w:rFonts w:ascii="Arial" w:hAnsi="Arial" w:cs="Arial"/>
        </w:rPr>
      </w:pPr>
      <w:r>
        <w:rPr>
          <w:rFonts w:ascii="Arial" w:hAnsi="Arial" w:cs="Arial"/>
        </w:rPr>
        <w:t>aksjeloven § 6-27.</w:t>
      </w:r>
      <w:r w:rsidRPr="007A5165">
        <w:rPr>
          <w:rFonts w:ascii="Arial" w:hAnsi="Arial" w:cs="Arial"/>
        </w:rPr>
        <w:t xml:space="preserve"> </w:t>
      </w:r>
    </w:p>
    <w:p w:rsidR="00C90FB3" w:rsidP="00C90FB3" w:rsidRDefault="00C90FB3" w14:paraId="3B13915E" w14:textId="78A5CB2D">
      <w:pPr>
        <w:pStyle w:val="Listeavsnitt"/>
        <w:spacing w:after="0"/>
        <w:ind w:left="1080"/>
        <w:rPr>
          <w:rFonts w:ascii="Arial" w:hAnsi="Arial" w:cs="Arial"/>
        </w:rPr>
      </w:pPr>
    </w:p>
    <w:p w:rsidRPr="002B3871" w:rsidR="007A5165" w:rsidP="007A5165" w:rsidRDefault="007A5165" w14:paraId="0B70728A" w14:textId="786A8A13">
      <w:pPr>
        <w:pStyle w:val="Listeavsnitt"/>
        <w:numPr>
          <w:ilvl w:val="0"/>
          <w:numId w:val="14"/>
        </w:numPr>
        <w:spacing w:after="0"/>
        <w:rPr>
          <w:rFonts w:ascii="Arial" w:hAnsi="Arial" w:cs="Arial"/>
          <w:b/>
          <w:bCs/>
        </w:rPr>
      </w:pPr>
      <w:r w:rsidRPr="002B3871">
        <w:rPr>
          <w:rFonts w:ascii="Arial" w:hAnsi="Arial" w:cs="Arial"/>
          <w:b/>
          <w:bCs/>
        </w:rPr>
        <w:t xml:space="preserve">Varighet og </w:t>
      </w:r>
      <w:r w:rsidRPr="002B3871" w:rsidR="002B3871">
        <w:rPr>
          <w:rFonts w:ascii="Arial" w:hAnsi="Arial" w:cs="Arial"/>
          <w:b/>
          <w:bCs/>
        </w:rPr>
        <w:t>årlig gjennomgang</w:t>
      </w:r>
    </w:p>
    <w:p w:rsidR="00775B6D" w:rsidRDefault="00775B6D" w14:paraId="68E4DB19" w14:textId="77777777">
      <w:pPr>
        <w:spacing w:after="280" w:afterAutospacing="1"/>
        <w:rPr>
          <w:rFonts w:ascii="Arial" w:hAnsi="Arial" w:cs="Arial"/>
        </w:rPr>
      </w:pPr>
    </w:p>
    <w:p w:rsidR="00775B6D" w:rsidRDefault="00775B6D" w14:paraId="7912CC49" w14:textId="77777777">
      <w:pPr>
        <w:spacing w:after="280" w:afterAutospacing="1"/>
        <w:rPr>
          <w:rFonts w:ascii="Arial" w:hAnsi="Arial" w:cs="Arial"/>
        </w:rPr>
      </w:pPr>
      <w:r>
        <w:rPr>
          <w:rFonts w:ascii="Arial" w:hAnsi="Arial" w:cs="Arial"/>
        </w:rPr>
        <w:lastRenderedPageBreak/>
        <w:t>S</w:t>
      </w:r>
      <w:r w:rsidRPr="00485198" w:rsidR="00F74324">
        <w:rPr>
          <w:rFonts w:ascii="Arial" w:hAnsi="Arial" w:cs="Arial"/>
        </w:rPr>
        <w:t xml:space="preserve">tyreinstruks </w:t>
      </w:r>
      <w:r>
        <w:rPr>
          <w:rFonts w:ascii="Arial" w:hAnsi="Arial" w:cs="Arial"/>
        </w:rPr>
        <w:t xml:space="preserve">gjelder kun for styret og det er styret selv som vedtar denne, og trer </w:t>
      </w:r>
      <w:r w:rsidRPr="00485198" w:rsidR="00F74324">
        <w:rPr>
          <w:rFonts w:ascii="Arial" w:hAnsi="Arial" w:cs="Arial"/>
        </w:rPr>
        <w:t xml:space="preserve">i kraft fra og med dato for </w:t>
      </w:r>
      <w:r>
        <w:rPr>
          <w:rFonts w:ascii="Arial" w:hAnsi="Arial" w:cs="Arial"/>
        </w:rPr>
        <w:t xml:space="preserve">når styret vedtar denne i styremøte. </w:t>
      </w:r>
    </w:p>
    <w:p w:rsidR="00775B6D" w:rsidRDefault="00F74324" w14:paraId="0DFBF41A" w14:textId="77777777">
      <w:pPr>
        <w:spacing w:after="280" w:afterAutospacing="1"/>
        <w:rPr>
          <w:rFonts w:ascii="Arial" w:hAnsi="Arial" w:cs="Arial"/>
        </w:rPr>
      </w:pPr>
      <w:r w:rsidRPr="00485198">
        <w:rPr>
          <w:rFonts w:ascii="Arial" w:hAnsi="Arial" w:cs="Arial"/>
        </w:rPr>
        <w:t xml:space="preserve">Styreinstruksen </w:t>
      </w:r>
      <w:r w:rsidR="00775B6D">
        <w:rPr>
          <w:rFonts w:ascii="Arial" w:hAnsi="Arial" w:cs="Arial"/>
        </w:rPr>
        <w:t xml:space="preserve">skal opp på styrets årsplan som en fast sak, samt årlig gjennomgås og evalueres i forkant av generalforsmalingen. </w:t>
      </w:r>
    </w:p>
    <w:p w:rsidRPr="00485198" w:rsidR="001C0731" w:rsidRDefault="00775B6D" w14:paraId="4D23C9BB" w14:textId="77338180">
      <w:pPr>
        <w:spacing w:after="280" w:afterAutospacing="1"/>
        <w:rPr>
          <w:rFonts w:ascii="Arial" w:hAnsi="Arial" w:cs="Arial"/>
        </w:rPr>
      </w:pPr>
      <w:r>
        <w:rPr>
          <w:rFonts w:ascii="Arial" w:hAnsi="Arial" w:cs="Arial"/>
        </w:rPr>
        <w:t xml:space="preserve">Styreinstruksen kan </w:t>
      </w:r>
      <w:r w:rsidRPr="00485198" w:rsidR="00F74324">
        <w:rPr>
          <w:rFonts w:ascii="Arial" w:hAnsi="Arial" w:cs="Arial"/>
        </w:rPr>
        <w:t>endres av styret ved vanlig flertallsbeslutning.</w:t>
      </w:r>
    </w:p>
    <w:p w:rsidRPr="00485198" w:rsidR="001C0731" w:rsidRDefault="00F74324" w14:paraId="70FEF089" w14:textId="77777777">
      <w:pPr>
        <w:spacing w:after="280" w:afterAutospacing="1"/>
        <w:rPr>
          <w:rFonts w:ascii="Arial" w:hAnsi="Arial" w:cs="Arial"/>
        </w:rPr>
      </w:pPr>
      <w:r w:rsidRPr="00485198">
        <w:rPr>
          <w:rFonts w:ascii="Arial" w:hAnsi="Arial" w:cs="Arial"/>
        </w:rPr>
        <w:br/>
      </w:r>
      <w:r w:rsidRPr="00485198" w:rsidR="008D4512">
        <w:rPr>
          <w:rFonts w:ascii="Arial" w:hAnsi="Arial" w:cs="Arial"/>
        </w:rPr>
        <w:t>Sted, xx.xx.20xx.</w:t>
      </w:r>
      <w:r w:rsidRPr="00485198">
        <w:rPr>
          <w:rFonts w:ascii="Arial" w:hAnsi="Arial" w:cs="Arial"/>
        </w:rPr>
        <w:br/>
      </w:r>
      <w:r w:rsidRPr="00485198">
        <w:rPr>
          <w:rFonts w:ascii="Arial" w:hAnsi="Arial" w:cs="Arial"/>
        </w:rPr>
        <w:br/>
      </w:r>
      <w:r w:rsidRPr="00485198">
        <w:rPr>
          <w:rFonts w:ascii="Arial" w:hAnsi="Arial" w:cs="Arial"/>
        </w:rPr>
        <w:br/>
      </w:r>
      <w:r w:rsidRPr="00485198">
        <w:rPr>
          <w:rFonts w:ascii="Arial" w:hAnsi="Arial" w:cs="Arial"/>
        </w:rPr>
        <w:t>_____________________________</w:t>
      </w:r>
      <w:r w:rsidRPr="00485198">
        <w:rPr>
          <w:rFonts w:ascii="Arial" w:hAnsi="Arial" w:cs="Arial"/>
        </w:rPr>
        <w:br/>
      </w:r>
      <w:r w:rsidRPr="00485198" w:rsidR="008D4512">
        <w:rPr>
          <w:rFonts w:ascii="Arial" w:hAnsi="Arial" w:cs="Arial"/>
        </w:rPr>
        <w:t>NN</w:t>
      </w:r>
      <w:r w:rsidRPr="00485198">
        <w:rPr>
          <w:rFonts w:ascii="Arial" w:hAnsi="Arial" w:cs="Arial"/>
        </w:rPr>
        <w:br/>
      </w:r>
      <w:r w:rsidRPr="00485198">
        <w:rPr>
          <w:rFonts w:ascii="Arial" w:hAnsi="Arial" w:cs="Arial"/>
        </w:rPr>
        <w:t>Styreleder</w:t>
      </w:r>
    </w:p>
    <w:sectPr w:rsidRPr="00485198" w:rsidR="001C0731">
      <w:headerReference w:type="default" r:id="rId10"/>
      <w:pgSz w:w="11906" w:h="16838" w:orient="portrait"/>
      <w:pgMar w:top="1417" w:right="1417" w:bottom="1417" w:left="1417"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86271" w:rsidRDefault="00486271" w14:paraId="43582027" w14:textId="77777777">
      <w:pPr>
        <w:spacing w:before="0" w:after="0"/>
      </w:pPr>
      <w:r>
        <w:separator/>
      </w:r>
    </w:p>
  </w:endnote>
  <w:endnote w:type="continuationSeparator" w:id="0">
    <w:p w:rsidR="00486271" w:rsidRDefault="00486271" w14:paraId="090ED1A4"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86271" w:rsidRDefault="00486271" w14:paraId="5293A1F3" w14:textId="77777777">
      <w:pPr>
        <w:spacing w:before="0" w:after="0"/>
      </w:pPr>
      <w:r>
        <w:separator/>
      </w:r>
    </w:p>
  </w:footnote>
  <w:footnote w:type="continuationSeparator" w:id="0">
    <w:p w:rsidR="00486271" w:rsidRDefault="00486271" w14:paraId="3DE3F86F"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B460C8" w:rsidR="00B460C8" w:rsidP="00B460C8" w:rsidRDefault="00B460C8" w14:paraId="0A4E1C59" w14:textId="77777777">
    <w:pPr>
      <w:pStyle w:val="Tittel"/>
      <w:rPr>
        <w:b w:val="0"/>
        <w:bCs/>
        <w:sz w:val="24"/>
        <w:szCs w:val="44"/>
      </w:rPr>
    </w:pPr>
    <w:r>
      <w:tab/>
    </w:r>
    <w:r>
      <w:tab/>
    </w:r>
    <w:r>
      <w:tab/>
    </w:r>
    <w:r w:rsidRPr="00B460C8">
      <w:rPr>
        <w:b w:val="0"/>
        <w:bCs/>
        <w:sz w:val="24"/>
        <w:szCs w:val="44"/>
      </w:rPr>
      <w:tab/>
    </w:r>
    <w:r w:rsidRPr="00B460C8">
      <w:rPr>
        <w:b w:val="0"/>
        <w:bCs/>
        <w:sz w:val="24"/>
        <w:szCs w:val="44"/>
      </w:rPr>
      <w:tab/>
    </w:r>
    <w:r w:rsidRPr="00B460C8">
      <w:rPr>
        <w:b w:val="0"/>
        <w:bCs/>
        <w:sz w:val="24"/>
        <w:szCs w:val="44"/>
      </w:rPr>
      <w:tab/>
    </w:r>
    <w:r w:rsidRPr="00B460C8">
      <w:rPr>
        <w:b w:val="0"/>
        <w:bCs/>
        <w:sz w:val="24"/>
        <w:szCs w:val="44"/>
      </w:rPr>
      <w:tab/>
    </w:r>
    <w:r w:rsidRPr="00B460C8">
      <w:rPr>
        <w:b w:val="0"/>
        <w:bCs/>
        <w:sz w:val="24"/>
        <w:szCs w:val="44"/>
      </w:rPr>
      <w:tab/>
    </w:r>
  </w:p>
  <w:p w:rsidRPr="00B460C8" w:rsidR="00B460C8" w:rsidP="00B460C8" w:rsidRDefault="00B460C8" w14:paraId="445A43B2" w14:textId="1EBEDD96">
    <w:pPr>
      <w:pStyle w:val="Tittel"/>
      <w:rPr>
        <w:rFonts w:ascii="Arial" w:hAnsi="Arial" w:cs="Arial"/>
        <w:b w:val="0"/>
        <w:bCs/>
        <w:sz w:val="18"/>
        <w:szCs w:val="18"/>
      </w:rPr>
    </w:pPr>
    <w:r w:rsidRPr="00B460C8">
      <w:rPr>
        <w:rFonts w:ascii="Arial" w:hAnsi="Arial" w:cs="Arial"/>
        <w:b w:val="0"/>
        <w:bCs/>
        <w:sz w:val="18"/>
        <w:szCs w:val="18"/>
      </w:rPr>
      <w:t>Eksempelbedriften A</w:t>
    </w:r>
    <w:r w:rsidRPr="00B460C8">
      <w:rPr>
        <w:rFonts w:ascii="Arial" w:hAnsi="Arial" w:cs="Arial"/>
        <w:b w:val="0"/>
        <w:bCs/>
        <w:sz w:val="18"/>
        <w:szCs w:val="18"/>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F7AAFDD0">
      <w:start w:val="1"/>
      <w:numFmt w:val="decimal"/>
      <w:pStyle w:val="Overskrift1"/>
      <w:lvlText w:val="%1."/>
      <w:lvlJc w:val="left"/>
      <w:pPr>
        <w:tabs>
          <w:tab w:val="num" w:pos="720"/>
        </w:tabs>
        <w:ind w:left="720" w:hanging="360"/>
      </w:pPr>
      <w:rPr>
        <w:b/>
      </w:rPr>
    </w:lvl>
    <w:lvl w:ilvl="1" w:tplc="A14C722E">
      <w:start w:val="1"/>
      <w:numFmt w:val="lowerLetter"/>
      <w:lvlText w:val="%2."/>
      <w:lvlJc w:val="left"/>
      <w:pPr>
        <w:tabs>
          <w:tab w:val="num" w:pos="1440"/>
        </w:tabs>
        <w:ind w:left="1440" w:hanging="360"/>
      </w:pPr>
    </w:lvl>
    <w:lvl w:ilvl="2" w:tplc="D1042B70">
      <w:start w:val="1"/>
      <w:numFmt w:val="lowerRoman"/>
      <w:lvlText w:val="%3."/>
      <w:lvlJc w:val="right"/>
      <w:pPr>
        <w:tabs>
          <w:tab w:val="num" w:pos="2160"/>
        </w:tabs>
        <w:ind w:left="2160" w:hanging="180"/>
      </w:pPr>
    </w:lvl>
    <w:lvl w:ilvl="3" w:tplc="E1B0B586">
      <w:start w:val="1"/>
      <w:numFmt w:val="decimal"/>
      <w:lvlText w:val="%4."/>
      <w:lvlJc w:val="left"/>
      <w:pPr>
        <w:tabs>
          <w:tab w:val="num" w:pos="2880"/>
        </w:tabs>
        <w:ind w:left="2880" w:hanging="360"/>
      </w:pPr>
    </w:lvl>
    <w:lvl w:ilvl="4" w:tplc="8A22B37C">
      <w:start w:val="1"/>
      <w:numFmt w:val="lowerLetter"/>
      <w:lvlText w:val="%5."/>
      <w:lvlJc w:val="left"/>
      <w:pPr>
        <w:tabs>
          <w:tab w:val="num" w:pos="3600"/>
        </w:tabs>
        <w:ind w:left="3600" w:hanging="360"/>
      </w:pPr>
    </w:lvl>
    <w:lvl w:ilvl="5" w:tplc="2534B1A2">
      <w:start w:val="1"/>
      <w:numFmt w:val="lowerRoman"/>
      <w:lvlText w:val="%6."/>
      <w:lvlJc w:val="right"/>
      <w:pPr>
        <w:tabs>
          <w:tab w:val="num" w:pos="4320"/>
        </w:tabs>
        <w:ind w:left="4320" w:hanging="180"/>
      </w:pPr>
    </w:lvl>
    <w:lvl w:ilvl="6" w:tplc="336E91D6">
      <w:start w:val="1"/>
      <w:numFmt w:val="decimal"/>
      <w:lvlText w:val="%7."/>
      <w:lvlJc w:val="left"/>
      <w:pPr>
        <w:tabs>
          <w:tab w:val="num" w:pos="5040"/>
        </w:tabs>
        <w:ind w:left="5040" w:hanging="360"/>
      </w:pPr>
    </w:lvl>
    <w:lvl w:ilvl="7" w:tplc="3DF444C6">
      <w:start w:val="1"/>
      <w:numFmt w:val="lowerLetter"/>
      <w:lvlText w:val="%8."/>
      <w:lvlJc w:val="left"/>
      <w:pPr>
        <w:tabs>
          <w:tab w:val="num" w:pos="5760"/>
        </w:tabs>
        <w:ind w:left="5760" w:hanging="360"/>
      </w:pPr>
    </w:lvl>
    <w:lvl w:ilvl="8" w:tplc="C2F8399E">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B8B0ED30">
      <w:start w:val="1"/>
      <w:numFmt w:val="decimal"/>
      <w:lvlText w:val="%1."/>
      <w:lvlJc w:val="left"/>
      <w:pPr>
        <w:tabs>
          <w:tab w:val="num" w:pos="720"/>
        </w:tabs>
        <w:ind w:left="720" w:hanging="360"/>
      </w:pPr>
    </w:lvl>
    <w:lvl w:ilvl="1" w:tplc="F58ECDD4">
      <w:start w:val="1"/>
      <w:numFmt w:val="lowerLetter"/>
      <w:lvlText w:val="%2."/>
      <w:lvlJc w:val="left"/>
      <w:pPr>
        <w:tabs>
          <w:tab w:val="num" w:pos="1440"/>
        </w:tabs>
        <w:ind w:left="1440" w:hanging="360"/>
      </w:pPr>
    </w:lvl>
    <w:lvl w:ilvl="2" w:tplc="F0C449C0">
      <w:start w:val="1"/>
      <w:numFmt w:val="lowerRoman"/>
      <w:lvlText w:val="%3."/>
      <w:lvlJc w:val="right"/>
      <w:pPr>
        <w:tabs>
          <w:tab w:val="num" w:pos="2160"/>
        </w:tabs>
        <w:ind w:left="2160" w:hanging="180"/>
      </w:pPr>
    </w:lvl>
    <w:lvl w:ilvl="3" w:tplc="D764ACBE">
      <w:start w:val="1"/>
      <w:numFmt w:val="decimal"/>
      <w:lvlText w:val="%4."/>
      <w:lvlJc w:val="left"/>
      <w:pPr>
        <w:tabs>
          <w:tab w:val="num" w:pos="2880"/>
        </w:tabs>
        <w:ind w:left="2880" w:hanging="360"/>
      </w:pPr>
    </w:lvl>
    <w:lvl w:ilvl="4" w:tplc="80F0E050">
      <w:start w:val="1"/>
      <w:numFmt w:val="lowerLetter"/>
      <w:lvlText w:val="%5."/>
      <w:lvlJc w:val="left"/>
      <w:pPr>
        <w:tabs>
          <w:tab w:val="num" w:pos="3600"/>
        </w:tabs>
        <w:ind w:left="3600" w:hanging="360"/>
      </w:pPr>
    </w:lvl>
    <w:lvl w:ilvl="5" w:tplc="EA08F5B8">
      <w:start w:val="1"/>
      <w:numFmt w:val="lowerRoman"/>
      <w:lvlText w:val="%6."/>
      <w:lvlJc w:val="right"/>
      <w:pPr>
        <w:tabs>
          <w:tab w:val="num" w:pos="4320"/>
        </w:tabs>
        <w:ind w:left="4320" w:hanging="180"/>
      </w:pPr>
    </w:lvl>
    <w:lvl w:ilvl="6" w:tplc="5BC4CD6A">
      <w:start w:val="1"/>
      <w:numFmt w:val="decimal"/>
      <w:lvlText w:val="%7."/>
      <w:lvlJc w:val="left"/>
      <w:pPr>
        <w:tabs>
          <w:tab w:val="num" w:pos="5040"/>
        </w:tabs>
        <w:ind w:left="5040" w:hanging="360"/>
      </w:pPr>
    </w:lvl>
    <w:lvl w:ilvl="7" w:tplc="16C4C778">
      <w:start w:val="1"/>
      <w:numFmt w:val="lowerLetter"/>
      <w:lvlText w:val="%8."/>
      <w:lvlJc w:val="left"/>
      <w:pPr>
        <w:tabs>
          <w:tab w:val="num" w:pos="5760"/>
        </w:tabs>
        <w:ind w:left="5760" w:hanging="360"/>
      </w:pPr>
    </w:lvl>
    <w:lvl w:ilvl="8" w:tplc="EBF00A12">
      <w:start w:val="1"/>
      <w:numFmt w:val="lowerRoman"/>
      <w:lvlText w:val="%9."/>
      <w:lvlJc w:val="right"/>
      <w:pPr>
        <w:tabs>
          <w:tab w:val="num" w:pos="6480"/>
        </w:tabs>
        <w:ind w:left="6480" w:hanging="180"/>
      </w:pPr>
    </w:lvl>
  </w:abstractNum>
  <w:abstractNum w:abstractNumId="2" w15:restartNumberingAfterBreak="0">
    <w:nsid w:val="00000003"/>
    <w:multiLevelType w:val="hybridMultilevel"/>
    <w:tmpl w:val="00000003"/>
    <w:lvl w:ilvl="0" w:tplc="DB8E745A">
      <w:start w:val="1"/>
      <w:numFmt w:val="decimal"/>
      <w:lvlText w:val="%1."/>
      <w:lvlJc w:val="left"/>
      <w:pPr>
        <w:tabs>
          <w:tab w:val="num" w:pos="1068"/>
        </w:tabs>
        <w:ind w:left="1068" w:hanging="360"/>
      </w:pPr>
    </w:lvl>
    <w:lvl w:ilvl="1" w:tplc="02163E9C">
      <w:start w:val="1"/>
      <w:numFmt w:val="lowerLetter"/>
      <w:lvlText w:val="%2."/>
      <w:lvlJc w:val="left"/>
      <w:pPr>
        <w:tabs>
          <w:tab w:val="num" w:pos="1788"/>
        </w:tabs>
        <w:ind w:left="1788" w:hanging="360"/>
      </w:pPr>
    </w:lvl>
    <w:lvl w:ilvl="2" w:tplc="3508CA5A">
      <w:start w:val="1"/>
      <w:numFmt w:val="lowerRoman"/>
      <w:lvlText w:val="%3."/>
      <w:lvlJc w:val="right"/>
      <w:pPr>
        <w:tabs>
          <w:tab w:val="num" w:pos="2508"/>
        </w:tabs>
        <w:ind w:left="2508" w:hanging="180"/>
      </w:pPr>
    </w:lvl>
    <w:lvl w:ilvl="3" w:tplc="5ECE6270">
      <w:start w:val="1"/>
      <w:numFmt w:val="decimal"/>
      <w:lvlText w:val="%4."/>
      <w:lvlJc w:val="left"/>
      <w:pPr>
        <w:tabs>
          <w:tab w:val="num" w:pos="3228"/>
        </w:tabs>
        <w:ind w:left="3228" w:hanging="360"/>
      </w:pPr>
    </w:lvl>
    <w:lvl w:ilvl="4" w:tplc="BA060346">
      <w:start w:val="1"/>
      <w:numFmt w:val="lowerLetter"/>
      <w:lvlText w:val="%5."/>
      <w:lvlJc w:val="left"/>
      <w:pPr>
        <w:tabs>
          <w:tab w:val="num" w:pos="3948"/>
        </w:tabs>
        <w:ind w:left="3948" w:hanging="360"/>
      </w:pPr>
    </w:lvl>
    <w:lvl w:ilvl="5" w:tplc="E2D48EF4">
      <w:start w:val="1"/>
      <w:numFmt w:val="lowerRoman"/>
      <w:lvlText w:val="%6."/>
      <w:lvlJc w:val="right"/>
      <w:pPr>
        <w:tabs>
          <w:tab w:val="num" w:pos="4668"/>
        </w:tabs>
        <w:ind w:left="4668" w:hanging="180"/>
      </w:pPr>
    </w:lvl>
    <w:lvl w:ilvl="6" w:tplc="9852F4EE">
      <w:start w:val="1"/>
      <w:numFmt w:val="decimal"/>
      <w:lvlText w:val="%7."/>
      <w:lvlJc w:val="left"/>
      <w:pPr>
        <w:tabs>
          <w:tab w:val="num" w:pos="5388"/>
        </w:tabs>
        <w:ind w:left="5388" w:hanging="360"/>
      </w:pPr>
    </w:lvl>
    <w:lvl w:ilvl="7" w:tplc="D5106E1A">
      <w:start w:val="1"/>
      <w:numFmt w:val="lowerLetter"/>
      <w:lvlText w:val="%8."/>
      <w:lvlJc w:val="left"/>
      <w:pPr>
        <w:tabs>
          <w:tab w:val="num" w:pos="6108"/>
        </w:tabs>
        <w:ind w:left="6108" w:hanging="360"/>
      </w:pPr>
    </w:lvl>
    <w:lvl w:ilvl="8" w:tplc="7DCCA106">
      <w:start w:val="1"/>
      <w:numFmt w:val="lowerRoman"/>
      <w:lvlText w:val="%9."/>
      <w:lvlJc w:val="right"/>
      <w:pPr>
        <w:tabs>
          <w:tab w:val="num" w:pos="6828"/>
        </w:tabs>
        <w:ind w:left="6828" w:hanging="180"/>
      </w:pPr>
    </w:lvl>
  </w:abstractNum>
  <w:abstractNum w:abstractNumId="3" w15:restartNumberingAfterBreak="0">
    <w:nsid w:val="00000004"/>
    <w:multiLevelType w:val="hybridMultilevel"/>
    <w:tmpl w:val="00000004"/>
    <w:lvl w:ilvl="0" w:tplc="5358EDAA">
      <w:start w:val="1"/>
      <w:numFmt w:val="decimal"/>
      <w:lvlText w:val="%1."/>
      <w:lvlJc w:val="left"/>
      <w:pPr>
        <w:tabs>
          <w:tab w:val="num" w:pos="720"/>
        </w:tabs>
        <w:ind w:left="720" w:hanging="360"/>
      </w:pPr>
    </w:lvl>
    <w:lvl w:ilvl="1" w:tplc="46243FEA">
      <w:start w:val="1"/>
      <w:numFmt w:val="lowerLetter"/>
      <w:lvlText w:val="%2."/>
      <w:lvlJc w:val="left"/>
      <w:pPr>
        <w:tabs>
          <w:tab w:val="num" w:pos="1440"/>
        </w:tabs>
        <w:ind w:left="1440" w:hanging="360"/>
      </w:pPr>
    </w:lvl>
    <w:lvl w:ilvl="2" w:tplc="55E82C46">
      <w:start w:val="1"/>
      <w:numFmt w:val="lowerRoman"/>
      <w:lvlText w:val="%3."/>
      <w:lvlJc w:val="right"/>
      <w:pPr>
        <w:tabs>
          <w:tab w:val="num" w:pos="2160"/>
        </w:tabs>
        <w:ind w:left="2160" w:hanging="180"/>
      </w:pPr>
    </w:lvl>
    <w:lvl w:ilvl="3" w:tplc="C1D0049C">
      <w:start w:val="1"/>
      <w:numFmt w:val="decimal"/>
      <w:lvlText w:val="%4."/>
      <w:lvlJc w:val="left"/>
      <w:pPr>
        <w:tabs>
          <w:tab w:val="num" w:pos="2880"/>
        </w:tabs>
        <w:ind w:left="2880" w:hanging="360"/>
      </w:pPr>
    </w:lvl>
    <w:lvl w:ilvl="4" w:tplc="4F7A87EC">
      <w:start w:val="1"/>
      <w:numFmt w:val="lowerLetter"/>
      <w:lvlText w:val="%5."/>
      <w:lvlJc w:val="left"/>
      <w:pPr>
        <w:tabs>
          <w:tab w:val="num" w:pos="3600"/>
        </w:tabs>
        <w:ind w:left="3600" w:hanging="360"/>
      </w:pPr>
    </w:lvl>
    <w:lvl w:ilvl="5" w:tplc="F6386CCE">
      <w:start w:val="1"/>
      <w:numFmt w:val="lowerRoman"/>
      <w:lvlText w:val="%6."/>
      <w:lvlJc w:val="right"/>
      <w:pPr>
        <w:tabs>
          <w:tab w:val="num" w:pos="4320"/>
        </w:tabs>
        <w:ind w:left="4320" w:hanging="180"/>
      </w:pPr>
    </w:lvl>
    <w:lvl w:ilvl="6" w:tplc="9CB41992">
      <w:start w:val="1"/>
      <w:numFmt w:val="decimal"/>
      <w:lvlText w:val="%7."/>
      <w:lvlJc w:val="left"/>
      <w:pPr>
        <w:tabs>
          <w:tab w:val="num" w:pos="5040"/>
        </w:tabs>
        <w:ind w:left="5040" w:hanging="360"/>
      </w:pPr>
    </w:lvl>
    <w:lvl w:ilvl="7" w:tplc="538ED220">
      <w:start w:val="1"/>
      <w:numFmt w:val="lowerLetter"/>
      <w:lvlText w:val="%8."/>
      <w:lvlJc w:val="left"/>
      <w:pPr>
        <w:tabs>
          <w:tab w:val="num" w:pos="5760"/>
        </w:tabs>
        <w:ind w:left="5760" w:hanging="360"/>
      </w:pPr>
    </w:lvl>
    <w:lvl w:ilvl="8" w:tplc="CDB2DC48">
      <w:start w:val="1"/>
      <w:numFmt w:val="lowerRoman"/>
      <w:lvlText w:val="%9."/>
      <w:lvlJc w:val="right"/>
      <w:pPr>
        <w:tabs>
          <w:tab w:val="num" w:pos="6480"/>
        </w:tabs>
        <w:ind w:left="6480" w:hanging="180"/>
      </w:pPr>
    </w:lvl>
  </w:abstractNum>
  <w:abstractNum w:abstractNumId="4" w15:restartNumberingAfterBreak="0">
    <w:nsid w:val="04112A46"/>
    <w:multiLevelType w:val="hybridMultilevel"/>
    <w:tmpl w:val="E78C9416"/>
    <w:lvl w:ilvl="0" w:tplc="04140001">
      <w:start w:val="1"/>
      <w:numFmt w:val="bullet"/>
      <w:lvlText w:val=""/>
      <w:lvlJc w:val="left"/>
      <w:pPr>
        <w:ind w:left="1440" w:hanging="360"/>
      </w:pPr>
      <w:rPr>
        <w:rFonts w:hint="default" w:ascii="Symbol" w:hAnsi="Symbol"/>
      </w:rPr>
    </w:lvl>
    <w:lvl w:ilvl="1" w:tplc="04140003" w:tentative="1">
      <w:start w:val="1"/>
      <w:numFmt w:val="bullet"/>
      <w:lvlText w:val="o"/>
      <w:lvlJc w:val="left"/>
      <w:pPr>
        <w:ind w:left="2160" w:hanging="360"/>
      </w:pPr>
      <w:rPr>
        <w:rFonts w:hint="default" w:ascii="Courier New" w:hAnsi="Courier New" w:cs="Courier New"/>
      </w:rPr>
    </w:lvl>
    <w:lvl w:ilvl="2" w:tplc="04140005" w:tentative="1">
      <w:start w:val="1"/>
      <w:numFmt w:val="bullet"/>
      <w:lvlText w:val=""/>
      <w:lvlJc w:val="left"/>
      <w:pPr>
        <w:ind w:left="2880" w:hanging="360"/>
      </w:pPr>
      <w:rPr>
        <w:rFonts w:hint="default" w:ascii="Wingdings" w:hAnsi="Wingdings"/>
      </w:rPr>
    </w:lvl>
    <w:lvl w:ilvl="3" w:tplc="04140001" w:tentative="1">
      <w:start w:val="1"/>
      <w:numFmt w:val="bullet"/>
      <w:lvlText w:val=""/>
      <w:lvlJc w:val="left"/>
      <w:pPr>
        <w:ind w:left="3600" w:hanging="360"/>
      </w:pPr>
      <w:rPr>
        <w:rFonts w:hint="default" w:ascii="Symbol" w:hAnsi="Symbol"/>
      </w:rPr>
    </w:lvl>
    <w:lvl w:ilvl="4" w:tplc="04140003" w:tentative="1">
      <w:start w:val="1"/>
      <w:numFmt w:val="bullet"/>
      <w:lvlText w:val="o"/>
      <w:lvlJc w:val="left"/>
      <w:pPr>
        <w:ind w:left="4320" w:hanging="360"/>
      </w:pPr>
      <w:rPr>
        <w:rFonts w:hint="default" w:ascii="Courier New" w:hAnsi="Courier New" w:cs="Courier New"/>
      </w:rPr>
    </w:lvl>
    <w:lvl w:ilvl="5" w:tplc="04140005" w:tentative="1">
      <w:start w:val="1"/>
      <w:numFmt w:val="bullet"/>
      <w:lvlText w:val=""/>
      <w:lvlJc w:val="left"/>
      <w:pPr>
        <w:ind w:left="5040" w:hanging="360"/>
      </w:pPr>
      <w:rPr>
        <w:rFonts w:hint="default" w:ascii="Wingdings" w:hAnsi="Wingdings"/>
      </w:rPr>
    </w:lvl>
    <w:lvl w:ilvl="6" w:tplc="04140001" w:tentative="1">
      <w:start w:val="1"/>
      <w:numFmt w:val="bullet"/>
      <w:lvlText w:val=""/>
      <w:lvlJc w:val="left"/>
      <w:pPr>
        <w:ind w:left="5760" w:hanging="360"/>
      </w:pPr>
      <w:rPr>
        <w:rFonts w:hint="default" w:ascii="Symbol" w:hAnsi="Symbol"/>
      </w:rPr>
    </w:lvl>
    <w:lvl w:ilvl="7" w:tplc="04140003" w:tentative="1">
      <w:start w:val="1"/>
      <w:numFmt w:val="bullet"/>
      <w:lvlText w:val="o"/>
      <w:lvlJc w:val="left"/>
      <w:pPr>
        <w:ind w:left="6480" w:hanging="360"/>
      </w:pPr>
      <w:rPr>
        <w:rFonts w:hint="default" w:ascii="Courier New" w:hAnsi="Courier New" w:cs="Courier New"/>
      </w:rPr>
    </w:lvl>
    <w:lvl w:ilvl="8" w:tplc="04140005" w:tentative="1">
      <w:start w:val="1"/>
      <w:numFmt w:val="bullet"/>
      <w:lvlText w:val=""/>
      <w:lvlJc w:val="left"/>
      <w:pPr>
        <w:ind w:left="7200" w:hanging="360"/>
      </w:pPr>
      <w:rPr>
        <w:rFonts w:hint="default" w:ascii="Wingdings" w:hAnsi="Wingdings"/>
      </w:rPr>
    </w:lvl>
  </w:abstractNum>
  <w:abstractNum w:abstractNumId="5" w15:restartNumberingAfterBreak="0">
    <w:nsid w:val="148023E9"/>
    <w:multiLevelType w:val="hybridMultilevel"/>
    <w:tmpl w:val="3780827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5600636"/>
    <w:multiLevelType w:val="hybridMultilevel"/>
    <w:tmpl w:val="E66C6F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2B5E8A"/>
    <w:multiLevelType w:val="hybridMultilevel"/>
    <w:tmpl w:val="3780827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DE2B96"/>
    <w:multiLevelType w:val="hybridMultilevel"/>
    <w:tmpl w:val="CE24CC1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8BA285B"/>
    <w:multiLevelType w:val="hybridMultilevel"/>
    <w:tmpl w:val="B700ED5E"/>
    <w:lvl w:ilvl="0" w:tplc="04140001">
      <w:start w:val="1"/>
      <w:numFmt w:val="bullet"/>
      <w:lvlText w:val=""/>
      <w:lvlJc w:val="left"/>
      <w:pPr>
        <w:ind w:left="1428" w:hanging="360"/>
      </w:pPr>
      <w:rPr>
        <w:rFonts w:hint="default" w:ascii="Symbol" w:hAnsi="Symbol"/>
      </w:rPr>
    </w:lvl>
    <w:lvl w:ilvl="1" w:tplc="04140003" w:tentative="1">
      <w:start w:val="1"/>
      <w:numFmt w:val="bullet"/>
      <w:lvlText w:val="o"/>
      <w:lvlJc w:val="left"/>
      <w:pPr>
        <w:ind w:left="2148" w:hanging="360"/>
      </w:pPr>
      <w:rPr>
        <w:rFonts w:hint="default" w:ascii="Courier New" w:hAnsi="Courier New" w:cs="Courier New"/>
      </w:rPr>
    </w:lvl>
    <w:lvl w:ilvl="2" w:tplc="04140005" w:tentative="1">
      <w:start w:val="1"/>
      <w:numFmt w:val="bullet"/>
      <w:lvlText w:val=""/>
      <w:lvlJc w:val="left"/>
      <w:pPr>
        <w:ind w:left="2868" w:hanging="360"/>
      </w:pPr>
      <w:rPr>
        <w:rFonts w:hint="default" w:ascii="Wingdings" w:hAnsi="Wingdings"/>
      </w:rPr>
    </w:lvl>
    <w:lvl w:ilvl="3" w:tplc="04140001" w:tentative="1">
      <w:start w:val="1"/>
      <w:numFmt w:val="bullet"/>
      <w:lvlText w:val=""/>
      <w:lvlJc w:val="left"/>
      <w:pPr>
        <w:ind w:left="3588" w:hanging="360"/>
      </w:pPr>
      <w:rPr>
        <w:rFonts w:hint="default" w:ascii="Symbol" w:hAnsi="Symbol"/>
      </w:rPr>
    </w:lvl>
    <w:lvl w:ilvl="4" w:tplc="04140003" w:tentative="1">
      <w:start w:val="1"/>
      <w:numFmt w:val="bullet"/>
      <w:lvlText w:val="o"/>
      <w:lvlJc w:val="left"/>
      <w:pPr>
        <w:ind w:left="4308" w:hanging="360"/>
      </w:pPr>
      <w:rPr>
        <w:rFonts w:hint="default" w:ascii="Courier New" w:hAnsi="Courier New" w:cs="Courier New"/>
      </w:rPr>
    </w:lvl>
    <w:lvl w:ilvl="5" w:tplc="04140005" w:tentative="1">
      <w:start w:val="1"/>
      <w:numFmt w:val="bullet"/>
      <w:lvlText w:val=""/>
      <w:lvlJc w:val="left"/>
      <w:pPr>
        <w:ind w:left="5028" w:hanging="360"/>
      </w:pPr>
      <w:rPr>
        <w:rFonts w:hint="default" w:ascii="Wingdings" w:hAnsi="Wingdings"/>
      </w:rPr>
    </w:lvl>
    <w:lvl w:ilvl="6" w:tplc="04140001" w:tentative="1">
      <w:start w:val="1"/>
      <w:numFmt w:val="bullet"/>
      <w:lvlText w:val=""/>
      <w:lvlJc w:val="left"/>
      <w:pPr>
        <w:ind w:left="5748" w:hanging="360"/>
      </w:pPr>
      <w:rPr>
        <w:rFonts w:hint="default" w:ascii="Symbol" w:hAnsi="Symbol"/>
      </w:rPr>
    </w:lvl>
    <w:lvl w:ilvl="7" w:tplc="04140003" w:tentative="1">
      <w:start w:val="1"/>
      <w:numFmt w:val="bullet"/>
      <w:lvlText w:val="o"/>
      <w:lvlJc w:val="left"/>
      <w:pPr>
        <w:ind w:left="6468" w:hanging="360"/>
      </w:pPr>
      <w:rPr>
        <w:rFonts w:hint="default" w:ascii="Courier New" w:hAnsi="Courier New" w:cs="Courier New"/>
      </w:rPr>
    </w:lvl>
    <w:lvl w:ilvl="8" w:tplc="04140005" w:tentative="1">
      <w:start w:val="1"/>
      <w:numFmt w:val="bullet"/>
      <w:lvlText w:val=""/>
      <w:lvlJc w:val="left"/>
      <w:pPr>
        <w:ind w:left="7188" w:hanging="360"/>
      </w:pPr>
      <w:rPr>
        <w:rFonts w:hint="default" w:ascii="Wingdings" w:hAnsi="Wingdings"/>
      </w:rPr>
    </w:lvl>
  </w:abstractNum>
  <w:abstractNum w:abstractNumId="10" w15:restartNumberingAfterBreak="0">
    <w:nsid w:val="2F2F49E8"/>
    <w:multiLevelType w:val="hybridMultilevel"/>
    <w:tmpl w:val="22F80380"/>
    <w:lvl w:ilvl="0" w:tplc="801EA7DA">
      <w:start w:val="1"/>
      <w:numFmt w:val="bullet"/>
      <w:lvlText w:val="•"/>
      <w:lvlJc w:val="left"/>
      <w:pPr>
        <w:tabs>
          <w:tab w:val="num" w:pos="1776"/>
        </w:tabs>
        <w:ind w:left="1776" w:hanging="360"/>
      </w:pPr>
      <w:rPr>
        <w:rFonts w:hint="default" w:ascii="Times New Roman" w:hAnsi="Times New Roman"/>
      </w:rPr>
    </w:lvl>
    <w:lvl w:ilvl="1" w:tplc="DB38B512" w:tentative="1">
      <w:start w:val="1"/>
      <w:numFmt w:val="bullet"/>
      <w:lvlText w:val="•"/>
      <w:lvlJc w:val="left"/>
      <w:pPr>
        <w:tabs>
          <w:tab w:val="num" w:pos="2496"/>
        </w:tabs>
        <w:ind w:left="2496" w:hanging="360"/>
      </w:pPr>
      <w:rPr>
        <w:rFonts w:hint="default" w:ascii="Times New Roman" w:hAnsi="Times New Roman"/>
      </w:rPr>
    </w:lvl>
    <w:lvl w:ilvl="2" w:tplc="1A325D5C" w:tentative="1">
      <w:start w:val="1"/>
      <w:numFmt w:val="bullet"/>
      <w:lvlText w:val="•"/>
      <w:lvlJc w:val="left"/>
      <w:pPr>
        <w:tabs>
          <w:tab w:val="num" w:pos="3216"/>
        </w:tabs>
        <w:ind w:left="3216" w:hanging="360"/>
      </w:pPr>
      <w:rPr>
        <w:rFonts w:hint="default" w:ascii="Times New Roman" w:hAnsi="Times New Roman"/>
      </w:rPr>
    </w:lvl>
    <w:lvl w:ilvl="3" w:tplc="EBBAD2CA" w:tentative="1">
      <w:start w:val="1"/>
      <w:numFmt w:val="bullet"/>
      <w:lvlText w:val="•"/>
      <w:lvlJc w:val="left"/>
      <w:pPr>
        <w:tabs>
          <w:tab w:val="num" w:pos="3936"/>
        </w:tabs>
        <w:ind w:left="3936" w:hanging="360"/>
      </w:pPr>
      <w:rPr>
        <w:rFonts w:hint="default" w:ascii="Times New Roman" w:hAnsi="Times New Roman"/>
      </w:rPr>
    </w:lvl>
    <w:lvl w:ilvl="4" w:tplc="31B44846" w:tentative="1">
      <w:start w:val="1"/>
      <w:numFmt w:val="bullet"/>
      <w:lvlText w:val="•"/>
      <w:lvlJc w:val="left"/>
      <w:pPr>
        <w:tabs>
          <w:tab w:val="num" w:pos="4656"/>
        </w:tabs>
        <w:ind w:left="4656" w:hanging="360"/>
      </w:pPr>
      <w:rPr>
        <w:rFonts w:hint="default" w:ascii="Times New Roman" w:hAnsi="Times New Roman"/>
      </w:rPr>
    </w:lvl>
    <w:lvl w:ilvl="5" w:tplc="FBD2457C" w:tentative="1">
      <w:start w:val="1"/>
      <w:numFmt w:val="bullet"/>
      <w:lvlText w:val="•"/>
      <w:lvlJc w:val="left"/>
      <w:pPr>
        <w:tabs>
          <w:tab w:val="num" w:pos="5376"/>
        </w:tabs>
        <w:ind w:left="5376" w:hanging="360"/>
      </w:pPr>
      <w:rPr>
        <w:rFonts w:hint="default" w:ascii="Times New Roman" w:hAnsi="Times New Roman"/>
      </w:rPr>
    </w:lvl>
    <w:lvl w:ilvl="6" w:tplc="012A2A94" w:tentative="1">
      <w:start w:val="1"/>
      <w:numFmt w:val="bullet"/>
      <w:lvlText w:val="•"/>
      <w:lvlJc w:val="left"/>
      <w:pPr>
        <w:tabs>
          <w:tab w:val="num" w:pos="6096"/>
        </w:tabs>
        <w:ind w:left="6096" w:hanging="360"/>
      </w:pPr>
      <w:rPr>
        <w:rFonts w:hint="default" w:ascii="Times New Roman" w:hAnsi="Times New Roman"/>
      </w:rPr>
    </w:lvl>
    <w:lvl w:ilvl="7" w:tplc="D660E3D8" w:tentative="1">
      <w:start w:val="1"/>
      <w:numFmt w:val="bullet"/>
      <w:lvlText w:val="•"/>
      <w:lvlJc w:val="left"/>
      <w:pPr>
        <w:tabs>
          <w:tab w:val="num" w:pos="6816"/>
        </w:tabs>
        <w:ind w:left="6816" w:hanging="360"/>
      </w:pPr>
      <w:rPr>
        <w:rFonts w:hint="default" w:ascii="Times New Roman" w:hAnsi="Times New Roman"/>
      </w:rPr>
    </w:lvl>
    <w:lvl w:ilvl="8" w:tplc="5AE4408A" w:tentative="1">
      <w:start w:val="1"/>
      <w:numFmt w:val="bullet"/>
      <w:lvlText w:val="•"/>
      <w:lvlJc w:val="left"/>
      <w:pPr>
        <w:tabs>
          <w:tab w:val="num" w:pos="7536"/>
        </w:tabs>
        <w:ind w:left="7536" w:hanging="360"/>
      </w:pPr>
      <w:rPr>
        <w:rFonts w:hint="default" w:ascii="Times New Roman" w:hAnsi="Times New Roman"/>
      </w:rPr>
    </w:lvl>
  </w:abstractNum>
  <w:abstractNum w:abstractNumId="11" w15:restartNumberingAfterBreak="0">
    <w:nsid w:val="53E37B08"/>
    <w:multiLevelType w:val="multilevel"/>
    <w:tmpl w:val="0654309A"/>
    <w:lvl w:ilvl="0" w:tplc="F51E1208">
      <w:start w:val="1"/>
      <w:numFmt w:val="decimal"/>
      <w:lvlText w:val="(%1)"/>
      <w:lvlJc w:val="left"/>
      <w:pPr>
        <w:ind w:left="850" w:hanging="360"/>
      </w:pPr>
      <w:rPr>
        <w:rFonts w:hint="default"/>
      </w:rPr>
    </w:lvl>
    <w:lvl w:ilvl="1" w:tplc="04140019" w:tentative="1">
      <w:start w:val="1"/>
      <w:numFmt w:val="lowerLetter"/>
      <w:lvlText w:val="%2."/>
      <w:lvlJc w:val="left"/>
      <w:pPr>
        <w:ind w:left="1570" w:hanging="360"/>
      </w:pPr>
    </w:lvl>
    <w:lvl w:ilvl="2" w:tplc="0414001B" w:tentative="1">
      <w:start w:val="1"/>
      <w:numFmt w:val="lowerRoman"/>
      <w:lvlText w:val="%3."/>
      <w:lvlJc w:val="right"/>
      <w:pPr>
        <w:ind w:left="2290" w:hanging="180"/>
      </w:pPr>
    </w:lvl>
    <w:lvl w:ilvl="3" w:tplc="0414000F" w:tentative="1">
      <w:start w:val="1"/>
      <w:numFmt w:val="decimal"/>
      <w:lvlText w:val="%4."/>
      <w:lvlJc w:val="left"/>
      <w:pPr>
        <w:ind w:left="3010" w:hanging="360"/>
      </w:pPr>
    </w:lvl>
    <w:lvl w:ilvl="4" w:tplc="04140019" w:tentative="1">
      <w:start w:val="1"/>
      <w:numFmt w:val="lowerLetter"/>
      <w:lvlText w:val="%5."/>
      <w:lvlJc w:val="left"/>
      <w:pPr>
        <w:ind w:left="3730" w:hanging="360"/>
      </w:pPr>
    </w:lvl>
    <w:lvl w:ilvl="5" w:tplc="0414001B" w:tentative="1">
      <w:start w:val="1"/>
      <w:numFmt w:val="lowerRoman"/>
      <w:lvlText w:val="%6."/>
      <w:lvlJc w:val="right"/>
      <w:pPr>
        <w:ind w:left="4450" w:hanging="180"/>
      </w:pPr>
    </w:lvl>
    <w:lvl w:ilvl="6" w:tplc="0414000F" w:tentative="1">
      <w:start w:val="1"/>
      <w:numFmt w:val="decimal"/>
      <w:lvlText w:val="%7."/>
      <w:lvlJc w:val="left"/>
      <w:pPr>
        <w:ind w:left="5170" w:hanging="360"/>
      </w:pPr>
    </w:lvl>
    <w:lvl w:ilvl="7" w:tplc="04140019" w:tentative="1">
      <w:start w:val="1"/>
      <w:numFmt w:val="lowerLetter"/>
      <w:lvlText w:val="%8."/>
      <w:lvlJc w:val="left"/>
      <w:pPr>
        <w:ind w:left="5890" w:hanging="360"/>
      </w:pPr>
    </w:lvl>
    <w:lvl w:ilvl="8" w:tplc="0414001B" w:tentative="1">
      <w:start w:val="1"/>
      <w:numFmt w:val="lowerRoman"/>
      <w:lvlText w:val="%9."/>
      <w:lvlJc w:val="right"/>
      <w:pPr>
        <w:ind w:left="6610" w:hanging="180"/>
      </w:pPr>
    </w:lvl>
  </w:abstractNum>
  <w:abstractNum w:abstractNumId="12" w15:restartNumberingAfterBreak="0">
    <w:nsid w:val="53EB2EEE"/>
    <w:multiLevelType w:val="multilevel"/>
    <w:tmpl w:val="4EEAFF2C"/>
    <w:lvl w:ilvl="0" w:tplc="04140001">
      <w:start w:val="1"/>
      <w:numFmt w:val="bullet"/>
      <w:lvlText w:val=""/>
      <w:lvlJc w:val="left"/>
      <w:pPr>
        <w:ind w:left="1440" w:hanging="360"/>
      </w:pPr>
      <w:rPr>
        <w:rFonts w:hint="default" w:ascii="Symbol" w:hAnsi="Symbol"/>
      </w:rPr>
    </w:lvl>
    <w:lvl w:ilvl="1" w:tplc="04140003" w:tentative="1">
      <w:start w:val="1"/>
      <w:numFmt w:val="bullet"/>
      <w:lvlText w:val="o"/>
      <w:lvlJc w:val="left"/>
      <w:pPr>
        <w:ind w:left="2160" w:hanging="360"/>
      </w:pPr>
      <w:rPr>
        <w:rFonts w:hint="default" w:ascii="Courier New" w:hAnsi="Courier New" w:cs="Courier New"/>
      </w:rPr>
    </w:lvl>
    <w:lvl w:ilvl="2" w:tplc="04140005" w:tentative="1">
      <w:start w:val="1"/>
      <w:numFmt w:val="bullet"/>
      <w:lvlText w:val=""/>
      <w:lvlJc w:val="left"/>
      <w:pPr>
        <w:ind w:left="2880" w:hanging="360"/>
      </w:pPr>
      <w:rPr>
        <w:rFonts w:hint="default" w:ascii="Wingdings" w:hAnsi="Wingdings"/>
      </w:rPr>
    </w:lvl>
    <w:lvl w:ilvl="3" w:tplc="04140001" w:tentative="1">
      <w:start w:val="1"/>
      <w:numFmt w:val="bullet"/>
      <w:lvlText w:val=""/>
      <w:lvlJc w:val="left"/>
      <w:pPr>
        <w:ind w:left="3600" w:hanging="360"/>
      </w:pPr>
      <w:rPr>
        <w:rFonts w:hint="default" w:ascii="Symbol" w:hAnsi="Symbol"/>
      </w:rPr>
    </w:lvl>
    <w:lvl w:ilvl="4" w:tplc="04140003" w:tentative="1">
      <w:start w:val="1"/>
      <w:numFmt w:val="bullet"/>
      <w:lvlText w:val="o"/>
      <w:lvlJc w:val="left"/>
      <w:pPr>
        <w:ind w:left="4320" w:hanging="360"/>
      </w:pPr>
      <w:rPr>
        <w:rFonts w:hint="default" w:ascii="Courier New" w:hAnsi="Courier New" w:cs="Courier New"/>
      </w:rPr>
    </w:lvl>
    <w:lvl w:ilvl="5" w:tplc="04140005" w:tentative="1">
      <w:start w:val="1"/>
      <w:numFmt w:val="bullet"/>
      <w:lvlText w:val=""/>
      <w:lvlJc w:val="left"/>
      <w:pPr>
        <w:ind w:left="5040" w:hanging="360"/>
      </w:pPr>
      <w:rPr>
        <w:rFonts w:hint="default" w:ascii="Wingdings" w:hAnsi="Wingdings"/>
      </w:rPr>
    </w:lvl>
    <w:lvl w:ilvl="6" w:tplc="04140001" w:tentative="1">
      <w:start w:val="1"/>
      <w:numFmt w:val="bullet"/>
      <w:lvlText w:val=""/>
      <w:lvlJc w:val="left"/>
      <w:pPr>
        <w:ind w:left="5760" w:hanging="360"/>
      </w:pPr>
      <w:rPr>
        <w:rFonts w:hint="default" w:ascii="Symbol" w:hAnsi="Symbol"/>
      </w:rPr>
    </w:lvl>
    <w:lvl w:ilvl="7" w:tplc="04140003" w:tentative="1">
      <w:start w:val="1"/>
      <w:numFmt w:val="bullet"/>
      <w:lvlText w:val="o"/>
      <w:lvlJc w:val="left"/>
      <w:pPr>
        <w:ind w:left="6480" w:hanging="360"/>
      </w:pPr>
      <w:rPr>
        <w:rFonts w:hint="default" w:ascii="Courier New" w:hAnsi="Courier New" w:cs="Courier New"/>
      </w:rPr>
    </w:lvl>
    <w:lvl w:ilvl="8" w:tplc="04140005" w:tentative="1">
      <w:start w:val="1"/>
      <w:numFmt w:val="bullet"/>
      <w:lvlText w:val=""/>
      <w:lvlJc w:val="left"/>
      <w:pPr>
        <w:ind w:left="7200" w:hanging="360"/>
      </w:pPr>
      <w:rPr>
        <w:rFonts w:hint="default" w:ascii="Wingdings" w:hAnsi="Wingdings"/>
      </w:rPr>
    </w:lvl>
  </w:abstractNum>
  <w:abstractNum w:abstractNumId="13" w15:restartNumberingAfterBreak="0">
    <w:nsid w:val="54A5048B"/>
    <w:multiLevelType w:val="hybridMultilevel"/>
    <w:tmpl w:val="D0C6C086"/>
    <w:lvl w:ilvl="0" w:tplc="8E4202F4">
      <w:start w:val="1"/>
      <w:numFmt w:val="bullet"/>
      <w:lvlText w:val="•"/>
      <w:lvlJc w:val="left"/>
      <w:pPr>
        <w:tabs>
          <w:tab w:val="num" w:pos="1776"/>
        </w:tabs>
        <w:ind w:left="1776" w:hanging="360"/>
      </w:pPr>
      <w:rPr>
        <w:rFonts w:hint="default" w:ascii="Times New Roman" w:hAnsi="Times New Roman"/>
      </w:rPr>
    </w:lvl>
    <w:lvl w:ilvl="1" w:tplc="8848CEA8" w:tentative="1">
      <w:start w:val="1"/>
      <w:numFmt w:val="bullet"/>
      <w:lvlText w:val="•"/>
      <w:lvlJc w:val="left"/>
      <w:pPr>
        <w:tabs>
          <w:tab w:val="num" w:pos="2496"/>
        </w:tabs>
        <w:ind w:left="2496" w:hanging="360"/>
      </w:pPr>
      <w:rPr>
        <w:rFonts w:hint="default" w:ascii="Times New Roman" w:hAnsi="Times New Roman"/>
      </w:rPr>
    </w:lvl>
    <w:lvl w:ilvl="2" w:tplc="B3C897CA" w:tentative="1">
      <w:start w:val="1"/>
      <w:numFmt w:val="bullet"/>
      <w:lvlText w:val="•"/>
      <w:lvlJc w:val="left"/>
      <w:pPr>
        <w:tabs>
          <w:tab w:val="num" w:pos="3216"/>
        </w:tabs>
        <w:ind w:left="3216" w:hanging="360"/>
      </w:pPr>
      <w:rPr>
        <w:rFonts w:hint="default" w:ascii="Times New Roman" w:hAnsi="Times New Roman"/>
      </w:rPr>
    </w:lvl>
    <w:lvl w:ilvl="3" w:tplc="CA189838" w:tentative="1">
      <w:start w:val="1"/>
      <w:numFmt w:val="bullet"/>
      <w:lvlText w:val="•"/>
      <w:lvlJc w:val="left"/>
      <w:pPr>
        <w:tabs>
          <w:tab w:val="num" w:pos="3936"/>
        </w:tabs>
        <w:ind w:left="3936" w:hanging="360"/>
      </w:pPr>
      <w:rPr>
        <w:rFonts w:hint="default" w:ascii="Times New Roman" w:hAnsi="Times New Roman"/>
      </w:rPr>
    </w:lvl>
    <w:lvl w:ilvl="4" w:tplc="32F6786E" w:tentative="1">
      <w:start w:val="1"/>
      <w:numFmt w:val="bullet"/>
      <w:lvlText w:val="•"/>
      <w:lvlJc w:val="left"/>
      <w:pPr>
        <w:tabs>
          <w:tab w:val="num" w:pos="4656"/>
        </w:tabs>
        <w:ind w:left="4656" w:hanging="360"/>
      </w:pPr>
      <w:rPr>
        <w:rFonts w:hint="default" w:ascii="Times New Roman" w:hAnsi="Times New Roman"/>
      </w:rPr>
    </w:lvl>
    <w:lvl w:ilvl="5" w:tplc="B0E24480" w:tentative="1">
      <w:start w:val="1"/>
      <w:numFmt w:val="bullet"/>
      <w:lvlText w:val="•"/>
      <w:lvlJc w:val="left"/>
      <w:pPr>
        <w:tabs>
          <w:tab w:val="num" w:pos="5376"/>
        </w:tabs>
        <w:ind w:left="5376" w:hanging="360"/>
      </w:pPr>
      <w:rPr>
        <w:rFonts w:hint="default" w:ascii="Times New Roman" w:hAnsi="Times New Roman"/>
      </w:rPr>
    </w:lvl>
    <w:lvl w:ilvl="6" w:tplc="6C602E1C" w:tentative="1">
      <w:start w:val="1"/>
      <w:numFmt w:val="bullet"/>
      <w:lvlText w:val="•"/>
      <w:lvlJc w:val="left"/>
      <w:pPr>
        <w:tabs>
          <w:tab w:val="num" w:pos="6096"/>
        </w:tabs>
        <w:ind w:left="6096" w:hanging="360"/>
      </w:pPr>
      <w:rPr>
        <w:rFonts w:hint="default" w:ascii="Times New Roman" w:hAnsi="Times New Roman"/>
      </w:rPr>
    </w:lvl>
    <w:lvl w:ilvl="7" w:tplc="3238E3C8" w:tentative="1">
      <w:start w:val="1"/>
      <w:numFmt w:val="bullet"/>
      <w:lvlText w:val="•"/>
      <w:lvlJc w:val="left"/>
      <w:pPr>
        <w:tabs>
          <w:tab w:val="num" w:pos="6816"/>
        </w:tabs>
        <w:ind w:left="6816" w:hanging="360"/>
      </w:pPr>
      <w:rPr>
        <w:rFonts w:hint="default" w:ascii="Times New Roman" w:hAnsi="Times New Roman"/>
      </w:rPr>
    </w:lvl>
    <w:lvl w:ilvl="8" w:tplc="278C8A10" w:tentative="1">
      <w:start w:val="1"/>
      <w:numFmt w:val="bullet"/>
      <w:lvlText w:val="•"/>
      <w:lvlJc w:val="left"/>
      <w:pPr>
        <w:tabs>
          <w:tab w:val="num" w:pos="7536"/>
        </w:tabs>
        <w:ind w:left="7536" w:hanging="360"/>
      </w:pPr>
      <w:rPr>
        <w:rFonts w:hint="default" w:ascii="Times New Roman" w:hAnsi="Times New Roman"/>
      </w:rPr>
    </w:lvl>
  </w:abstractNum>
  <w:abstractNum w:abstractNumId="14" w15:restartNumberingAfterBreak="0">
    <w:nsid w:val="69BD4449"/>
    <w:multiLevelType w:val="multilevel"/>
    <w:tmpl w:val="48C8A456"/>
    <w:lvl w:ilvl="0" w:tplc="04140001">
      <w:start w:val="1"/>
      <w:numFmt w:val="bullet"/>
      <w:lvlText w:val=""/>
      <w:lvlJc w:val="left"/>
      <w:pPr>
        <w:ind w:left="1776" w:hanging="360"/>
      </w:pPr>
      <w:rPr>
        <w:rFonts w:hint="default" w:ascii="Symbol" w:hAnsi="Symbol"/>
      </w:rPr>
    </w:lvl>
    <w:lvl w:ilvl="1" w:tplc="04140003">
      <w:start w:val="1"/>
      <w:numFmt w:val="bullet"/>
      <w:lvlText w:val="o"/>
      <w:lvlJc w:val="left"/>
      <w:pPr>
        <w:ind w:left="2496" w:hanging="360"/>
      </w:pPr>
      <w:rPr>
        <w:rFonts w:hint="default" w:ascii="Courier New" w:hAnsi="Courier New" w:cs="Courier New"/>
      </w:rPr>
    </w:lvl>
    <w:lvl w:ilvl="2" w:tplc="04140005">
      <w:start w:val="1"/>
      <w:numFmt w:val="bullet"/>
      <w:lvlText w:val=""/>
      <w:lvlJc w:val="left"/>
      <w:pPr>
        <w:ind w:left="3216" w:hanging="360"/>
      </w:pPr>
      <w:rPr>
        <w:rFonts w:hint="default" w:ascii="Wingdings" w:hAnsi="Wingdings"/>
      </w:rPr>
    </w:lvl>
    <w:lvl w:ilvl="3" w:tplc="04140001" w:tentative="1">
      <w:start w:val="1"/>
      <w:numFmt w:val="bullet"/>
      <w:lvlText w:val=""/>
      <w:lvlJc w:val="left"/>
      <w:pPr>
        <w:ind w:left="3936" w:hanging="360"/>
      </w:pPr>
      <w:rPr>
        <w:rFonts w:hint="default" w:ascii="Symbol" w:hAnsi="Symbol"/>
      </w:rPr>
    </w:lvl>
    <w:lvl w:ilvl="4" w:tplc="04140003" w:tentative="1">
      <w:start w:val="1"/>
      <w:numFmt w:val="bullet"/>
      <w:lvlText w:val="o"/>
      <w:lvlJc w:val="left"/>
      <w:pPr>
        <w:ind w:left="4656" w:hanging="360"/>
      </w:pPr>
      <w:rPr>
        <w:rFonts w:hint="default" w:ascii="Courier New" w:hAnsi="Courier New" w:cs="Courier New"/>
      </w:rPr>
    </w:lvl>
    <w:lvl w:ilvl="5" w:tplc="04140005" w:tentative="1">
      <w:start w:val="1"/>
      <w:numFmt w:val="bullet"/>
      <w:lvlText w:val=""/>
      <w:lvlJc w:val="left"/>
      <w:pPr>
        <w:ind w:left="5376" w:hanging="360"/>
      </w:pPr>
      <w:rPr>
        <w:rFonts w:hint="default" w:ascii="Wingdings" w:hAnsi="Wingdings"/>
      </w:rPr>
    </w:lvl>
    <w:lvl w:ilvl="6" w:tplc="04140001" w:tentative="1">
      <w:start w:val="1"/>
      <w:numFmt w:val="bullet"/>
      <w:lvlText w:val=""/>
      <w:lvlJc w:val="left"/>
      <w:pPr>
        <w:ind w:left="6096" w:hanging="360"/>
      </w:pPr>
      <w:rPr>
        <w:rFonts w:hint="default" w:ascii="Symbol" w:hAnsi="Symbol"/>
      </w:rPr>
    </w:lvl>
    <w:lvl w:ilvl="7" w:tplc="04140003" w:tentative="1">
      <w:start w:val="1"/>
      <w:numFmt w:val="bullet"/>
      <w:lvlText w:val="o"/>
      <w:lvlJc w:val="left"/>
      <w:pPr>
        <w:ind w:left="6816" w:hanging="360"/>
      </w:pPr>
      <w:rPr>
        <w:rFonts w:hint="default" w:ascii="Courier New" w:hAnsi="Courier New" w:cs="Courier New"/>
      </w:rPr>
    </w:lvl>
    <w:lvl w:ilvl="8" w:tplc="04140005" w:tentative="1">
      <w:start w:val="1"/>
      <w:numFmt w:val="bullet"/>
      <w:lvlText w:val=""/>
      <w:lvlJc w:val="left"/>
      <w:pPr>
        <w:ind w:left="7536" w:hanging="360"/>
      </w:pPr>
      <w:rPr>
        <w:rFonts w:hint="default" w:ascii="Wingdings" w:hAnsi="Wingdings"/>
      </w:rPr>
    </w:lvl>
  </w:abstractNum>
  <w:abstractNum w:abstractNumId="15" w15:restartNumberingAfterBreak="0">
    <w:nsid w:val="70B06105"/>
    <w:multiLevelType w:val="hybridMultilevel"/>
    <w:tmpl w:val="97F07F54"/>
    <w:lvl w:ilvl="0" w:tplc="04140001">
      <w:start w:val="1"/>
      <w:numFmt w:val="bullet"/>
      <w:lvlText w:val=""/>
      <w:lvlJc w:val="left"/>
      <w:pPr>
        <w:ind w:left="1428" w:hanging="360"/>
      </w:pPr>
      <w:rPr>
        <w:rFonts w:hint="default" w:ascii="Symbol" w:hAnsi="Symbol"/>
      </w:rPr>
    </w:lvl>
    <w:lvl w:ilvl="1" w:tplc="04140003" w:tentative="1">
      <w:start w:val="1"/>
      <w:numFmt w:val="bullet"/>
      <w:lvlText w:val="o"/>
      <w:lvlJc w:val="left"/>
      <w:pPr>
        <w:ind w:left="2148" w:hanging="360"/>
      </w:pPr>
      <w:rPr>
        <w:rFonts w:hint="default" w:ascii="Courier New" w:hAnsi="Courier New" w:cs="Courier New"/>
      </w:rPr>
    </w:lvl>
    <w:lvl w:ilvl="2" w:tplc="04140005" w:tentative="1">
      <w:start w:val="1"/>
      <w:numFmt w:val="bullet"/>
      <w:lvlText w:val=""/>
      <w:lvlJc w:val="left"/>
      <w:pPr>
        <w:ind w:left="2868" w:hanging="360"/>
      </w:pPr>
      <w:rPr>
        <w:rFonts w:hint="default" w:ascii="Wingdings" w:hAnsi="Wingdings"/>
      </w:rPr>
    </w:lvl>
    <w:lvl w:ilvl="3" w:tplc="04140001" w:tentative="1">
      <w:start w:val="1"/>
      <w:numFmt w:val="bullet"/>
      <w:lvlText w:val=""/>
      <w:lvlJc w:val="left"/>
      <w:pPr>
        <w:ind w:left="3588" w:hanging="360"/>
      </w:pPr>
      <w:rPr>
        <w:rFonts w:hint="default" w:ascii="Symbol" w:hAnsi="Symbol"/>
      </w:rPr>
    </w:lvl>
    <w:lvl w:ilvl="4" w:tplc="04140003" w:tentative="1">
      <w:start w:val="1"/>
      <w:numFmt w:val="bullet"/>
      <w:lvlText w:val="o"/>
      <w:lvlJc w:val="left"/>
      <w:pPr>
        <w:ind w:left="4308" w:hanging="360"/>
      </w:pPr>
      <w:rPr>
        <w:rFonts w:hint="default" w:ascii="Courier New" w:hAnsi="Courier New" w:cs="Courier New"/>
      </w:rPr>
    </w:lvl>
    <w:lvl w:ilvl="5" w:tplc="04140005" w:tentative="1">
      <w:start w:val="1"/>
      <w:numFmt w:val="bullet"/>
      <w:lvlText w:val=""/>
      <w:lvlJc w:val="left"/>
      <w:pPr>
        <w:ind w:left="5028" w:hanging="360"/>
      </w:pPr>
      <w:rPr>
        <w:rFonts w:hint="default" w:ascii="Wingdings" w:hAnsi="Wingdings"/>
      </w:rPr>
    </w:lvl>
    <w:lvl w:ilvl="6" w:tplc="04140001" w:tentative="1">
      <w:start w:val="1"/>
      <w:numFmt w:val="bullet"/>
      <w:lvlText w:val=""/>
      <w:lvlJc w:val="left"/>
      <w:pPr>
        <w:ind w:left="5748" w:hanging="360"/>
      </w:pPr>
      <w:rPr>
        <w:rFonts w:hint="default" w:ascii="Symbol" w:hAnsi="Symbol"/>
      </w:rPr>
    </w:lvl>
    <w:lvl w:ilvl="7" w:tplc="04140003" w:tentative="1">
      <w:start w:val="1"/>
      <w:numFmt w:val="bullet"/>
      <w:lvlText w:val="o"/>
      <w:lvlJc w:val="left"/>
      <w:pPr>
        <w:ind w:left="6468" w:hanging="360"/>
      </w:pPr>
      <w:rPr>
        <w:rFonts w:hint="default" w:ascii="Courier New" w:hAnsi="Courier New" w:cs="Courier New"/>
      </w:rPr>
    </w:lvl>
    <w:lvl w:ilvl="8" w:tplc="04140005" w:tentative="1">
      <w:start w:val="1"/>
      <w:numFmt w:val="bullet"/>
      <w:lvlText w:val=""/>
      <w:lvlJc w:val="left"/>
      <w:pPr>
        <w:ind w:left="7188" w:hanging="360"/>
      </w:pPr>
      <w:rPr>
        <w:rFonts w:hint="default" w:ascii="Wingdings" w:hAnsi="Wingdings"/>
      </w:rPr>
    </w:lvl>
  </w:abstractNum>
  <w:abstractNum w:abstractNumId="16" w15:restartNumberingAfterBreak="0">
    <w:nsid w:val="77DD1DB7"/>
    <w:multiLevelType w:val="multilevel"/>
    <w:tmpl w:val="C584EB3A"/>
    <w:lvl w:ilvl="0" w:tplc="04140001">
      <w:start w:val="1"/>
      <w:numFmt w:val="bullet"/>
      <w:lvlText w:val=""/>
      <w:lvlJc w:val="left"/>
      <w:pPr>
        <w:ind w:left="1776" w:hanging="360"/>
      </w:pPr>
      <w:rPr>
        <w:rFonts w:hint="default" w:ascii="Symbol" w:hAnsi="Symbol"/>
      </w:rPr>
    </w:lvl>
    <w:lvl w:ilvl="1" w:tplc="04140003" w:tentative="1">
      <w:start w:val="1"/>
      <w:numFmt w:val="bullet"/>
      <w:lvlText w:val="o"/>
      <w:lvlJc w:val="left"/>
      <w:pPr>
        <w:ind w:left="2496" w:hanging="360"/>
      </w:pPr>
      <w:rPr>
        <w:rFonts w:hint="default" w:ascii="Courier New" w:hAnsi="Courier New" w:cs="Courier New"/>
      </w:rPr>
    </w:lvl>
    <w:lvl w:ilvl="2" w:tplc="04140005" w:tentative="1">
      <w:start w:val="1"/>
      <w:numFmt w:val="bullet"/>
      <w:lvlText w:val=""/>
      <w:lvlJc w:val="left"/>
      <w:pPr>
        <w:ind w:left="3216" w:hanging="360"/>
      </w:pPr>
      <w:rPr>
        <w:rFonts w:hint="default" w:ascii="Wingdings" w:hAnsi="Wingdings"/>
      </w:rPr>
    </w:lvl>
    <w:lvl w:ilvl="3" w:tplc="04140001" w:tentative="1">
      <w:start w:val="1"/>
      <w:numFmt w:val="bullet"/>
      <w:lvlText w:val=""/>
      <w:lvlJc w:val="left"/>
      <w:pPr>
        <w:ind w:left="3936" w:hanging="360"/>
      </w:pPr>
      <w:rPr>
        <w:rFonts w:hint="default" w:ascii="Symbol" w:hAnsi="Symbol"/>
      </w:rPr>
    </w:lvl>
    <w:lvl w:ilvl="4" w:tplc="04140003" w:tentative="1">
      <w:start w:val="1"/>
      <w:numFmt w:val="bullet"/>
      <w:lvlText w:val="o"/>
      <w:lvlJc w:val="left"/>
      <w:pPr>
        <w:ind w:left="4656" w:hanging="360"/>
      </w:pPr>
      <w:rPr>
        <w:rFonts w:hint="default" w:ascii="Courier New" w:hAnsi="Courier New" w:cs="Courier New"/>
      </w:rPr>
    </w:lvl>
    <w:lvl w:ilvl="5" w:tplc="04140005" w:tentative="1">
      <w:start w:val="1"/>
      <w:numFmt w:val="bullet"/>
      <w:lvlText w:val=""/>
      <w:lvlJc w:val="left"/>
      <w:pPr>
        <w:ind w:left="5376" w:hanging="360"/>
      </w:pPr>
      <w:rPr>
        <w:rFonts w:hint="default" w:ascii="Wingdings" w:hAnsi="Wingdings"/>
      </w:rPr>
    </w:lvl>
    <w:lvl w:ilvl="6" w:tplc="04140001" w:tentative="1">
      <w:start w:val="1"/>
      <w:numFmt w:val="bullet"/>
      <w:lvlText w:val=""/>
      <w:lvlJc w:val="left"/>
      <w:pPr>
        <w:ind w:left="6096" w:hanging="360"/>
      </w:pPr>
      <w:rPr>
        <w:rFonts w:hint="default" w:ascii="Symbol" w:hAnsi="Symbol"/>
      </w:rPr>
    </w:lvl>
    <w:lvl w:ilvl="7" w:tplc="04140003" w:tentative="1">
      <w:start w:val="1"/>
      <w:numFmt w:val="bullet"/>
      <w:lvlText w:val="o"/>
      <w:lvlJc w:val="left"/>
      <w:pPr>
        <w:ind w:left="6816" w:hanging="360"/>
      </w:pPr>
      <w:rPr>
        <w:rFonts w:hint="default" w:ascii="Courier New" w:hAnsi="Courier New" w:cs="Courier New"/>
      </w:rPr>
    </w:lvl>
    <w:lvl w:ilvl="8" w:tplc="04140005" w:tentative="1">
      <w:start w:val="1"/>
      <w:numFmt w:val="bullet"/>
      <w:lvlText w:val=""/>
      <w:lvlJc w:val="left"/>
      <w:pPr>
        <w:ind w:left="7536"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14"/>
  </w:num>
  <w:num w:numId="6">
    <w:abstractNumId w:val="11"/>
  </w:num>
  <w:num w:numId="7">
    <w:abstractNumId w:val="13"/>
  </w:num>
  <w:num w:numId="8">
    <w:abstractNumId w:val="10"/>
  </w:num>
  <w:num w:numId="9">
    <w:abstractNumId w:val="4"/>
  </w:num>
  <w:num w:numId="10">
    <w:abstractNumId w:val="12"/>
  </w:num>
  <w:num w:numId="11">
    <w:abstractNumId w:val="6"/>
  </w:num>
  <w:num w:numId="12">
    <w:abstractNumId w:val="8"/>
  </w:num>
  <w:num w:numId="13">
    <w:abstractNumId w:val="15"/>
  </w:num>
  <w:num w:numId="14">
    <w:abstractNumId w:val="7"/>
  </w:num>
  <w:num w:numId="15">
    <w:abstractNumId w:val="9"/>
  </w:num>
  <w:num w:numId="16">
    <w:abstractNumId w:val="5"/>
  </w:num>
  <w:num w:numId="17">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proofState w:spelling="clean" w:grammar="dirty"/>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731"/>
    <w:rsid w:val="00051B81"/>
    <w:rsid w:val="0006262E"/>
    <w:rsid w:val="00074D36"/>
    <w:rsid w:val="00103DD0"/>
    <w:rsid w:val="0011264F"/>
    <w:rsid w:val="00126F18"/>
    <w:rsid w:val="001601E4"/>
    <w:rsid w:val="001828DF"/>
    <w:rsid w:val="001C0731"/>
    <w:rsid w:val="001C7CD6"/>
    <w:rsid w:val="001E78E2"/>
    <w:rsid w:val="00234066"/>
    <w:rsid w:val="002B03F3"/>
    <w:rsid w:val="002B3871"/>
    <w:rsid w:val="002C2BF2"/>
    <w:rsid w:val="002D5466"/>
    <w:rsid w:val="0031573E"/>
    <w:rsid w:val="003747B6"/>
    <w:rsid w:val="003A1FAE"/>
    <w:rsid w:val="003C12F4"/>
    <w:rsid w:val="003E22C3"/>
    <w:rsid w:val="00412466"/>
    <w:rsid w:val="00451D41"/>
    <w:rsid w:val="00472998"/>
    <w:rsid w:val="00485198"/>
    <w:rsid w:val="00486271"/>
    <w:rsid w:val="00492A93"/>
    <w:rsid w:val="004D2623"/>
    <w:rsid w:val="005342C8"/>
    <w:rsid w:val="00554350"/>
    <w:rsid w:val="005A14D0"/>
    <w:rsid w:val="005B053F"/>
    <w:rsid w:val="00647B92"/>
    <w:rsid w:val="00652EF1"/>
    <w:rsid w:val="00724A30"/>
    <w:rsid w:val="00736E1E"/>
    <w:rsid w:val="0074127D"/>
    <w:rsid w:val="00775B6D"/>
    <w:rsid w:val="00791242"/>
    <w:rsid w:val="007A5165"/>
    <w:rsid w:val="007D4786"/>
    <w:rsid w:val="0084148F"/>
    <w:rsid w:val="00851AFD"/>
    <w:rsid w:val="00861F14"/>
    <w:rsid w:val="008644F4"/>
    <w:rsid w:val="008D4512"/>
    <w:rsid w:val="00945D9B"/>
    <w:rsid w:val="00950413"/>
    <w:rsid w:val="009F3375"/>
    <w:rsid w:val="00A24B27"/>
    <w:rsid w:val="00A402A8"/>
    <w:rsid w:val="00A57082"/>
    <w:rsid w:val="00A9092F"/>
    <w:rsid w:val="00AC198A"/>
    <w:rsid w:val="00B460C8"/>
    <w:rsid w:val="00C90FB3"/>
    <w:rsid w:val="00CC0ADD"/>
    <w:rsid w:val="00CD29BC"/>
    <w:rsid w:val="00D055D3"/>
    <w:rsid w:val="00D1275B"/>
    <w:rsid w:val="00D25186"/>
    <w:rsid w:val="00D42B2C"/>
    <w:rsid w:val="00D47B73"/>
    <w:rsid w:val="00D83750"/>
    <w:rsid w:val="00DC19EA"/>
    <w:rsid w:val="00DE04DC"/>
    <w:rsid w:val="00DF5DC6"/>
    <w:rsid w:val="00DF68B0"/>
    <w:rsid w:val="00E04B3D"/>
    <w:rsid w:val="00E1420F"/>
    <w:rsid w:val="00E25C19"/>
    <w:rsid w:val="00E2788D"/>
    <w:rsid w:val="00E50D62"/>
    <w:rsid w:val="00E7301E"/>
    <w:rsid w:val="00E91D73"/>
    <w:rsid w:val="00EA20BB"/>
    <w:rsid w:val="00EC1376"/>
    <w:rsid w:val="00ED2957"/>
    <w:rsid w:val="00ED3C03"/>
    <w:rsid w:val="00ED79E6"/>
    <w:rsid w:val="00F07670"/>
    <w:rsid w:val="00F446ED"/>
    <w:rsid w:val="00F65A76"/>
    <w:rsid w:val="00F74324"/>
    <w:rsid w:val="00F955CA"/>
    <w:rsid w:val="00FC42D4"/>
    <w:rsid w:val="00FE36DD"/>
    <w:rsid w:val="135A4C71"/>
    <w:rsid w:val="416F37CF"/>
    <w:rsid w:val="51CABB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9671"/>
  <w15:docId w15:val="{4981FCC1-D798-4539-A3E0-E19F51865E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5320"/>
    <w:pPr>
      <w:spacing w:before="40" w:line="240" w:lineRule="auto"/>
    </w:pPr>
  </w:style>
  <w:style w:type="paragraph" w:styleId="Overskrift1">
    <w:name w:val="heading 1"/>
    <w:basedOn w:val="Normal"/>
    <w:next w:val="Normal"/>
    <w:link w:val="Overskrift1Tegn"/>
    <w:autoRedefine/>
    <w:uiPriority w:val="9"/>
    <w:qFormat/>
    <w:rsid w:val="00C33F69"/>
    <w:pPr>
      <w:keepNext/>
      <w:keepLines/>
      <w:numPr>
        <w:numId w:val="1"/>
      </w:numPr>
      <w:spacing w:before="480" w:after="0"/>
      <w:ind w:left="357"/>
      <w:outlineLvl w:val="0"/>
    </w:pPr>
    <w:rPr>
      <w:rFonts w:eastAsiaTheme="majorEastAsia" w:cstheme="majorBidi"/>
      <w:b/>
      <w:bCs/>
      <w:color w:val="000000" w:themeColor="text1"/>
      <w:sz w:val="28"/>
      <w:szCs w:val="28"/>
    </w:rPr>
  </w:style>
  <w:style w:type="paragraph" w:styleId="Overskrift2">
    <w:name w:val="heading 2"/>
    <w:basedOn w:val="Normal"/>
    <w:next w:val="Normal"/>
    <w:link w:val="Overskrift2Tegn"/>
    <w:autoRedefine/>
    <w:uiPriority w:val="9"/>
    <w:unhideWhenUsed/>
    <w:qFormat/>
    <w:rsid w:val="00CA2C60"/>
    <w:pPr>
      <w:keepNext/>
      <w:keepLines/>
      <w:spacing w:after="0"/>
      <w:outlineLvl w:val="1"/>
    </w:pPr>
    <w:rPr>
      <w:rFonts w:eastAsiaTheme="majorEastAsia" w:cstheme="majorBidi"/>
      <w:b/>
      <w:bCs/>
      <w:color w:val="000000" w:themeColor="text1"/>
      <w:sz w:val="24"/>
      <w:szCs w:val="26"/>
    </w:rPr>
  </w:style>
  <w:style w:type="paragraph" w:styleId="Overskrift3">
    <w:name w:val="heading 3"/>
    <w:basedOn w:val="Normal"/>
    <w:next w:val="Normal"/>
    <w:link w:val="Overskrift3Tegn"/>
    <w:uiPriority w:val="9"/>
    <w:unhideWhenUsed/>
    <w:qFormat/>
    <w:rsid w:val="00BA195C"/>
    <w:pPr>
      <w:keepNext/>
      <w:keepLines/>
      <w:spacing w:before="200" w:after="0"/>
      <w:outlineLvl w:val="2"/>
    </w:pPr>
    <w:rPr>
      <w:rFonts w:eastAsiaTheme="majorEastAsia" w:cstheme="majorBidi"/>
      <w:b/>
      <w:bCs/>
      <w:color w:val="000000" w:themeColor="text1"/>
    </w:rPr>
  </w:style>
  <w:style w:type="paragraph" w:styleId="Overskrift4">
    <w:name w:val="heading 4"/>
    <w:basedOn w:val="Normal"/>
    <w:next w:val="Normal"/>
    <w:link w:val="Overskrift4Tegn"/>
    <w:uiPriority w:val="9"/>
    <w:semiHidden/>
    <w:unhideWhenUsed/>
    <w:qFormat/>
    <w:rsid w:val="00BA195C"/>
    <w:pPr>
      <w:keepNext/>
      <w:keepLines/>
      <w:spacing w:before="200" w:after="0"/>
      <w:outlineLvl w:val="3"/>
    </w:pPr>
    <w:rPr>
      <w:rFonts w:eastAsiaTheme="majorEastAsia" w:cstheme="majorBidi"/>
      <w:b/>
      <w:bCs/>
      <w:iCs/>
      <w:color w:val="000000" w:themeColor="text1"/>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2Tegn" w:customStyle="1">
    <w:name w:val="Overskrift 2 Tegn"/>
    <w:basedOn w:val="Standardskriftforavsnitt"/>
    <w:link w:val="Overskrift2"/>
    <w:uiPriority w:val="9"/>
    <w:rsid w:val="00CA2C60"/>
    <w:rPr>
      <w:rFonts w:eastAsiaTheme="majorEastAsia" w:cstheme="majorBidi"/>
      <w:b/>
      <w:bCs/>
      <w:color w:val="000000" w:themeColor="text1"/>
      <w:sz w:val="24"/>
      <w:szCs w:val="26"/>
    </w:rPr>
  </w:style>
  <w:style w:type="paragraph" w:styleId="Style1" w:customStyle="1">
    <w:name w:val="Style1"/>
    <w:basedOn w:val="Normal"/>
    <w:qFormat/>
    <w:rsid w:val="00933960"/>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tel">
    <w:name w:val="Title"/>
    <w:basedOn w:val="Normal"/>
    <w:next w:val="Normal"/>
    <w:link w:val="TittelTegn"/>
    <w:autoRedefine/>
    <w:uiPriority w:val="10"/>
    <w:qFormat/>
    <w:rsid w:val="00AB4364"/>
    <w:pPr>
      <w:spacing w:after="480"/>
      <w:contextualSpacing/>
    </w:pPr>
    <w:rPr>
      <w:rFonts w:eastAsiaTheme="majorEastAsia" w:cstheme="majorBidi"/>
      <w:b/>
      <w:color w:val="000000" w:themeColor="text1"/>
      <w:spacing w:val="5"/>
      <w:kern w:val="28"/>
      <w:sz w:val="32"/>
      <w:szCs w:val="52"/>
    </w:rPr>
  </w:style>
  <w:style w:type="character" w:styleId="TittelTegn" w:customStyle="1">
    <w:name w:val="Tittel Tegn"/>
    <w:basedOn w:val="Standardskriftforavsnitt"/>
    <w:link w:val="Tittel"/>
    <w:uiPriority w:val="10"/>
    <w:rsid w:val="00AB4364"/>
    <w:rPr>
      <w:rFonts w:eastAsiaTheme="majorEastAsia" w:cstheme="majorBidi"/>
      <w:b/>
      <w:color w:val="000000" w:themeColor="text1"/>
      <w:spacing w:val="5"/>
      <w:kern w:val="28"/>
      <w:sz w:val="32"/>
      <w:szCs w:val="52"/>
    </w:rPr>
  </w:style>
  <w:style w:type="character" w:styleId="Overskrift1Tegn" w:customStyle="1">
    <w:name w:val="Overskrift 1 Tegn"/>
    <w:basedOn w:val="Standardskriftforavsnitt"/>
    <w:link w:val="Overskrift1"/>
    <w:uiPriority w:val="9"/>
    <w:rsid w:val="00C33F69"/>
    <w:rPr>
      <w:rFonts w:eastAsiaTheme="majorEastAsia" w:cstheme="majorBidi"/>
      <w:b/>
      <w:bCs/>
      <w:color w:val="000000" w:themeColor="text1"/>
      <w:sz w:val="28"/>
      <w:szCs w:val="28"/>
    </w:rPr>
  </w:style>
  <w:style w:type="character" w:styleId="Overskrift3Tegn" w:customStyle="1">
    <w:name w:val="Overskrift 3 Tegn"/>
    <w:basedOn w:val="Standardskriftforavsnitt"/>
    <w:link w:val="Overskrift3"/>
    <w:uiPriority w:val="9"/>
    <w:rsid w:val="00BA195C"/>
    <w:rPr>
      <w:rFonts w:eastAsiaTheme="majorEastAsia" w:cstheme="majorBidi"/>
      <w:b/>
      <w:bCs/>
      <w:color w:val="000000" w:themeColor="text1"/>
    </w:rPr>
  </w:style>
  <w:style w:type="character" w:styleId="Overskrift4Tegn" w:customStyle="1">
    <w:name w:val="Overskrift 4 Tegn"/>
    <w:basedOn w:val="Standardskriftforavsnitt"/>
    <w:link w:val="Overskrift4"/>
    <w:uiPriority w:val="9"/>
    <w:semiHidden/>
    <w:rsid w:val="00BA195C"/>
    <w:rPr>
      <w:rFonts w:eastAsiaTheme="majorEastAsia" w:cstheme="majorBidi"/>
      <w:b/>
      <w:bCs/>
      <w:iCs/>
      <w:color w:val="000000" w:themeColor="text1"/>
    </w:rPr>
  </w:style>
  <w:style w:type="paragraph" w:styleId="Topptekst">
    <w:name w:val="header"/>
    <w:basedOn w:val="Normal"/>
    <w:link w:val="TopptekstTegn"/>
    <w:uiPriority w:val="99"/>
    <w:unhideWhenUsed/>
    <w:rsid w:val="003141CA"/>
    <w:pPr>
      <w:tabs>
        <w:tab w:val="center" w:pos="4536"/>
        <w:tab w:val="right" w:pos="9072"/>
      </w:tabs>
      <w:spacing w:after="0"/>
    </w:pPr>
  </w:style>
  <w:style w:type="character" w:styleId="TopptekstTegn" w:customStyle="1">
    <w:name w:val="Topptekst Tegn"/>
    <w:basedOn w:val="Standardskriftforavsnitt"/>
    <w:link w:val="Topptekst"/>
    <w:uiPriority w:val="99"/>
    <w:rsid w:val="003141CA"/>
  </w:style>
  <w:style w:type="paragraph" w:styleId="Bunntekst">
    <w:name w:val="footer"/>
    <w:basedOn w:val="Normal"/>
    <w:link w:val="BunntekstTegn"/>
    <w:uiPriority w:val="99"/>
    <w:unhideWhenUsed/>
    <w:rsid w:val="003141CA"/>
    <w:pPr>
      <w:tabs>
        <w:tab w:val="center" w:pos="4536"/>
        <w:tab w:val="right" w:pos="9072"/>
      </w:tabs>
      <w:spacing w:after="0"/>
    </w:pPr>
  </w:style>
  <w:style w:type="character" w:styleId="BunntekstTegn" w:customStyle="1">
    <w:name w:val="Bunntekst Tegn"/>
    <w:basedOn w:val="Standardskriftforavsnitt"/>
    <w:link w:val="Bunntekst"/>
    <w:uiPriority w:val="99"/>
    <w:rsid w:val="003141CA"/>
  </w:style>
  <w:style w:type="paragraph" w:styleId="Bobletekst">
    <w:name w:val="Balloon Text"/>
    <w:basedOn w:val="Normal"/>
    <w:link w:val="BobletekstTegn"/>
    <w:uiPriority w:val="99"/>
    <w:semiHidden/>
    <w:unhideWhenUsed/>
    <w:rsid w:val="003141CA"/>
    <w:pPr>
      <w:spacing w:after="0"/>
    </w:pPr>
    <w:rPr>
      <w:rFonts w:ascii="Tahoma" w:hAnsi="Tahoma" w:cs="Tahoma"/>
      <w:sz w:val="16"/>
      <w:szCs w:val="16"/>
    </w:rPr>
  </w:style>
  <w:style w:type="character" w:styleId="BobletekstTegn" w:customStyle="1">
    <w:name w:val="Bobletekst Tegn"/>
    <w:basedOn w:val="Standardskriftforavsnitt"/>
    <w:link w:val="Bobletekst"/>
    <w:uiPriority w:val="99"/>
    <w:semiHidden/>
    <w:rsid w:val="003141CA"/>
    <w:rPr>
      <w:rFonts w:ascii="Tahoma" w:hAnsi="Tahoma" w:cs="Tahoma"/>
      <w:sz w:val="16"/>
      <w:szCs w:val="16"/>
    </w:rPr>
  </w:style>
  <w:style w:type="paragraph" w:styleId="Listeavsnitt">
    <w:name w:val="List Paragraph"/>
    <w:basedOn w:val="Normal"/>
    <w:uiPriority w:val="34"/>
    <w:qFormat/>
    <w:rsid w:val="00724A30"/>
    <w:pPr>
      <w:ind w:left="720"/>
      <w:contextualSpacing/>
    </w:pPr>
  </w:style>
  <w:style w:type="character" w:styleId="Utheving">
    <w:name w:val="Emphasis"/>
    <w:basedOn w:val="Standardskriftforavsnitt"/>
    <w:uiPriority w:val="20"/>
    <w:qFormat/>
    <w:rsid w:val="00234066"/>
    <w:rPr>
      <w:i/>
      <w:iCs/>
    </w:rPr>
  </w:style>
  <w:style w:type="paragraph" w:styleId="mortaga" w:customStyle="1">
    <w:name w:val="mortag_a"/>
    <w:basedOn w:val="Normal"/>
    <w:rsid w:val="00234066"/>
    <w:pPr>
      <w:spacing w:before="100" w:beforeAutospacing="1" w:after="100" w:afterAutospacing="1"/>
    </w:pPr>
    <w:rPr>
      <w:rFonts w:ascii="Times New Roman" w:hAnsi="Times New Roman" w:eastAsia="Times New Roman" w:cs="Times New Roman"/>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476675">
      <w:bodyDiv w:val="1"/>
      <w:marLeft w:val="0"/>
      <w:marRight w:val="0"/>
      <w:marTop w:val="0"/>
      <w:marBottom w:val="0"/>
      <w:divBdr>
        <w:top w:val="none" w:sz="0" w:space="0" w:color="auto"/>
        <w:left w:val="none" w:sz="0" w:space="0" w:color="auto"/>
        <w:bottom w:val="none" w:sz="0" w:space="0" w:color="auto"/>
        <w:right w:val="none" w:sz="0" w:space="0" w:color="auto"/>
      </w:divBdr>
    </w:div>
    <w:div w:id="1166021076">
      <w:bodyDiv w:val="1"/>
      <w:marLeft w:val="0"/>
      <w:marRight w:val="0"/>
      <w:marTop w:val="0"/>
      <w:marBottom w:val="0"/>
      <w:divBdr>
        <w:top w:val="none" w:sz="0" w:space="0" w:color="auto"/>
        <w:left w:val="none" w:sz="0" w:space="0" w:color="auto"/>
        <w:bottom w:val="none" w:sz="0" w:space="0" w:color="auto"/>
        <w:right w:val="none" w:sz="0" w:space="0" w:color="auto"/>
      </w:divBdr>
    </w:div>
    <w:div w:id="1440755072">
      <w:bodyDiv w:val="1"/>
      <w:marLeft w:val="0"/>
      <w:marRight w:val="0"/>
      <w:marTop w:val="0"/>
      <w:marBottom w:val="0"/>
      <w:divBdr>
        <w:top w:val="none" w:sz="0" w:space="0" w:color="auto"/>
        <w:left w:val="none" w:sz="0" w:space="0" w:color="auto"/>
        <w:bottom w:val="none" w:sz="0" w:space="0" w:color="auto"/>
        <w:right w:val="none" w:sz="0" w:space="0" w:color="auto"/>
      </w:divBdr>
      <w:divsChild>
        <w:div w:id="1127896954">
          <w:marLeft w:val="547"/>
          <w:marRight w:val="0"/>
          <w:marTop w:val="0"/>
          <w:marBottom w:val="0"/>
          <w:divBdr>
            <w:top w:val="none" w:sz="0" w:space="0" w:color="auto"/>
            <w:left w:val="none" w:sz="0" w:space="0" w:color="auto"/>
            <w:bottom w:val="none" w:sz="0" w:space="0" w:color="auto"/>
            <w:right w:val="none" w:sz="0" w:space="0" w:color="auto"/>
          </w:divBdr>
        </w:div>
        <w:div w:id="414012167">
          <w:marLeft w:val="547"/>
          <w:marRight w:val="0"/>
          <w:marTop w:val="0"/>
          <w:marBottom w:val="0"/>
          <w:divBdr>
            <w:top w:val="none" w:sz="0" w:space="0" w:color="auto"/>
            <w:left w:val="none" w:sz="0" w:space="0" w:color="auto"/>
            <w:bottom w:val="none" w:sz="0" w:space="0" w:color="auto"/>
            <w:right w:val="none" w:sz="0" w:space="0" w:color="auto"/>
          </w:divBdr>
        </w:div>
      </w:divsChild>
    </w:div>
    <w:div w:id="1575166610">
      <w:bodyDiv w:val="1"/>
      <w:marLeft w:val="0"/>
      <w:marRight w:val="0"/>
      <w:marTop w:val="0"/>
      <w:marBottom w:val="0"/>
      <w:divBdr>
        <w:top w:val="none" w:sz="0" w:space="0" w:color="auto"/>
        <w:left w:val="none" w:sz="0" w:space="0" w:color="auto"/>
        <w:bottom w:val="none" w:sz="0" w:space="0" w:color="auto"/>
        <w:right w:val="none" w:sz="0" w:space="0" w:color="auto"/>
      </w:divBdr>
      <w:divsChild>
        <w:div w:id="1223256114">
          <w:marLeft w:val="547"/>
          <w:marRight w:val="0"/>
          <w:marTop w:val="0"/>
          <w:marBottom w:val="0"/>
          <w:divBdr>
            <w:top w:val="none" w:sz="0" w:space="0" w:color="auto"/>
            <w:left w:val="none" w:sz="0" w:space="0" w:color="auto"/>
            <w:bottom w:val="none" w:sz="0" w:space="0" w:color="auto"/>
            <w:right w:val="none" w:sz="0" w:space="0" w:color="auto"/>
          </w:divBdr>
        </w:div>
        <w:div w:id="1727680392">
          <w:marLeft w:val="547"/>
          <w:marRight w:val="0"/>
          <w:marTop w:val="0"/>
          <w:marBottom w:val="0"/>
          <w:divBdr>
            <w:top w:val="none" w:sz="0" w:space="0" w:color="auto"/>
            <w:left w:val="none" w:sz="0" w:space="0" w:color="auto"/>
            <w:bottom w:val="none" w:sz="0" w:space="0" w:color="auto"/>
            <w:right w:val="none" w:sz="0" w:space="0" w:color="auto"/>
          </w:divBdr>
        </w:div>
        <w:div w:id="204220414">
          <w:marLeft w:val="547"/>
          <w:marRight w:val="0"/>
          <w:marTop w:val="0"/>
          <w:marBottom w:val="0"/>
          <w:divBdr>
            <w:top w:val="none" w:sz="0" w:space="0" w:color="auto"/>
            <w:left w:val="none" w:sz="0" w:space="0" w:color="auto"/>
            <w:bottom w:val="none" w:sz="0" w:space="0" w:color="auto"/>
            <w:right w:val="none" w:sz="0" w:space="0" w:color="auto"/>
          </w:divBdr>
        </w:div>
      </w:divsChild>
    </w:div>
    <w:div w:id="1815099499">
      <w:bodyDiv w:val="1"/>
      <w:marLeft w:val="0"/>
      <w:marRight w:val="0"/>
      <w:marTop w:val="0"/>
      <w:marBottom w:val="0"/>
      <w:divBdr>
        <w:top w:val="none" w:sz="0" w:space="0" w:color="auto"/>
        <w:left w:val="none" w:sz="0" w:space="0" w:color="auto"/>
        <w:bottom w:val="none" w:sz="0" w:space="0" w:color="auto"/>
        <w:right w:val="none" w:sz="0" w:space="0" w:color="auto"/>
      </w:divBdr>
    </w:div>
    <w:div w:id="1861360214">
      <w:bodyDiv w:val="1"/>
      <w:marLeft w:val="0"/>
      <w:marRight w:val="0"/>
      <w:marTop w:val="0"/>
      <w:marBottom w:val="0"/>
      <w:divBdr>
        <w:top w:val="none" w:sz="0" w:space="0" w:color="auto"/>
        <w:left w:val="none" w:sz="0" w:space="0" w:color="auto"/>
        <w:bottom w:val="none" w:sz="0" w:space="0" w:color="auto"/>
        <w:right w:val="none" w:sz="0" w:space="0" w:color="auto"/>
      </w:divBdr>
    </w:div>
    <w:div w:id="1997494570">
      <w:bodyDiv w:val="1"/>
      <w:marLeft w:val="0"/>
      <w:marRight w:val="0"/>
      <w:marTop w:val="0"/>
      <w:marBottom w:val="0"/>
      <w:divBdr>
        <w:top w:val="none" w:sz="0" w:space="0" w:color="auto"/>
        <w:left w:val="none" w:sz="0" w:space="0" w:color="auto"/>
        <w:bottom w:val="none" w:sz="0" w:space="0" w:color="auto"/>
        <w:right w:val="none" w:sz="0" w:space="0" w:color="auto"/>
      </w:divBdr>
    </w:div>
    <w:div w:id="202744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0DA402D98CF7C41A7C34EAD3CFDA427" ma:contentTypeVersion="10" ma:contentTypeDescription="Opprett et nytt dokument." ma:contentTypeScope="" ma:versionID="6ee4be0559a8b28d704165c5250ee880">
  <xsd:schema xmlns:xsd="http://www.w3.org/2001/XMLSchema" xmlns:xs="http://www.w3.org/2001/XMLSchema" xmlns:p="http://schemas.microsoft.com/office/2006/metadata/properties" xmlns:ns2="aaa91121-71f7-40ee-8646-56660feff075" targetNamespace="http://schemas.microsoft.com/office/2006/metadata/properties" ma:root="true" ma:fieldsID="4cc13865e564766ca743f091ed3a8662" ns2:_="">
    <xsd:import namespace="aaa91121-71f7-40ee-8646-56660feff0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91121-71f7-40ee-8646-56660feff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8352E3-E01D-4E84-9E32-CB5152B0F945}"/>
</file>

<file path=customXml/itemProps2.xml><?xml version="1.0" encoding="utf-8"?>
<ds:datastoreItem xmlns:ds="http://schemas.openxmlformats.org/officeDocument/2006/customXml" ds:itemID="{4414165E-E797-4080-9063-9400EB3D31C4}">
  <ds:schemaRefs>
    <ds:schemaRef ds:uri="http://schemas.microsoft.com/sharepoint/v3/contenttype/forms"/>
  </ds:schemaRefs>
</ds:datastoreItem>
</file>

<file path=customXml/itemProps3.xml><?xml version="1.0" encoding="utf-8"?>
<ds:datastoreItem xmlns:ds="http://schemas.openxmlformats.org/officeDocument/2006/customXml" ds:itemID="{5678C284-F8F0-44D3-9FFC-D389CDFB7D77}">
  <ds:schemaRefs>
    <ds:schemaRef ds:uri="http://purl.org/dc/terms/"/>
    <ds:schemaRef ds:uri="http://schemas.openxmlformats.org/package/2006/metadata/core-properties"/>
    <ds:schemaRef ds:uri="http://schemas.microsoft.com/office/2006/documentManagement/types"/>
    <ds:schemaRef ds:uri="aaa91121-71f7-40ee-8646-56660feff075"/>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DENIS</dc:title>
  <dc:creator>Vidar</dc:creator>
  <lastModifiedBy>Jannicke Lundgaard</lastModifiedBy>
  <revision>3</revision>
  <lastPrinted>2020-09-14T10:53:00.0000000Z</lastPrinted>
  <dcterms:created xsi:type="dcterms:W3CDTF">2020-09-15T08:31:00.0000000Z</dcterms:created>
  <dcterms:modified xsi:type="dcterms:W3CDTF">2020-10-08T12:50:07.4029085Z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0x010100E0DA402D98CF7C41A7C34EAD3CFDA427</vt:lpwstr>
  </property>
</Properties>
</file>